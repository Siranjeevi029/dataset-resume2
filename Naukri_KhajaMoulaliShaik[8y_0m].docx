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tbl>
      <w:tblPr>
        <w:tblStyle w:val="divdocument"/>
        <w:tblW w:w="0" w:type="auto"/>
        <w:tblCellSpacing w:w="0" w:type="dxa"/>
        <w:tblLayout w:type="fixed"/>
        <w:tblCellMar>
          <w:top w:w="0" w:type="dxa"/>
          <w:left w:w="0" w:type="dxa"/>
          <w:bottom w:w="0" w:type="dxa"/>
          <w:right w:w="0" w:type="dxa"/>
        </w:tblCellMar>
        <w:tblLook w:val="05E0"/>
      </w:tblPr>
      <w:tblGrid>
        <w:gridCol w:w="3680"/>
        <w:gridCol w:w="8560"/>
      </w:tblGrid>
      <w:tr>
        <w:tblPrEx>
          <w:tblW w:w="0" w:type="auto"/>
          <w:tblCellSpacing w:w="0" w:type="dxa"/>
          <w:tblLayout w:type="fixed"/>
          <w:tblCellMar>
            <w:top w:w="0" w:type="dxa"/>
            <w:left w:w="0" w:type="dxa"/>
            <w:bottom w:w="0" w:type="dxa"/>
            <w:right w:w="0" w:type="dxa"/>
          </w:tblCellMar>
          <w:tblLook w:val="05E0"/>
        </w:tblPrEx>
        <w:trPr>
          <w:trHeight w:val="15200"/>
          <w:tblCellSpacing w:w="0" w:type="dxa"/>
        </w:trPr>
        <w:tc>
          <w:tcPr>
            <w:tcW w:w="3680" w:type="dxa"/>
            <w:shd w:val="clear" w:color="auto" w:fill="002E58"/>
            <w:noWrap w:val="0"/>
            <w:tcMar>
              <w:top w:w="300" w:type="dxa"/>
              <w:left w:w="0" w:type="dxa"/>
              <w:bottom w:w="300" w:type="dxa"/>
              <w:right w:w="0" w:type="dxa"/>
            </w:tcMar>
            <w:vAlign w:val="top"/>
            <w:hideMark/>
          </w:tcPr>
          <w:p>
            <w:pPr>
              <w:pStyle w:val="divdocumentleft-boxsection"/>
              <w:pBdr>
                <w:top w:val="none" w:sz="0" w:space="0" w:color="auto"/>
                <w:left w:val="none" w:sz="0" w:space="0" w:color="auto"/>
                <w:bottom w:val="none" w:sz="0" w:space="0" w:color="auto"/>
                <w:right w:val="none" w:sz="0" w:space="0" w:color="auto"/>
                <w:between w:val="none" w:sz="0" w:space="0" w:color="auto"/>
                <w:bar w:val="none" w:sz="0" w:space="0" w:color="auto"/>
              </w:pBdr>
              <w:spacing w:before="0" w:line="400" w:lineRule="exact"/>
              <w:ind w:left="0" w:right="0"/>
              <w:rPr>
                <w:rStyle w:val="divdocumentleft-box"/>
                <w:rFonts w:ascii="Century Gothic" w:eastAsia="Century Gothic" w:hAnsi="Century Gothic" w:cs="Century Gothic"/>
                <w:sz w:val="22"/>
                <w:szCs w:val="22"/>
                <w:bdr w:val="none" w:sz="0" w:space="0" w:color="auto"/>
                <w:shd w:val="clear" w:color="auto" w:fill="auto"/>
                <w:vertAlign w:val="baseline"/>
              </w:rPr>
            </w:pPr>
          </w:p>
          <w:p>
            <w:pPr>
              <w:pStyle w:val="divdocumentleft-boxsectionnth-child1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400" w:lineRule="atLeast"/>
              <w:ind w:left="0" w:right="0"/>
              <w:rPr>
                <w:rStyle w:val="divdocumentleft-box"/>
                <w:rFonts w:ascii="Century Gothic" w:eastAsia="Century Gothic" w:hAnsi="Century Gothic" w:cs="Century Gothic"/>
                <w:vanish/>
                <w:sz w:val="14"/>
                <w:szCs w:val="14"/>
                <w:bdr w:val="none" w:sz="0" w:space="0" w:color="auto"/>
                <w:shd w:val="clear" w:color="auto" w:fill="auto"/>
                <w:vertAlign w:val="baseline"/>
              </w:rPr>
            </w:pPr>
            <w:r>
              <w:rPr>
                <w:rStyle w:val="divdocumentleft-box"/>
                <w:rFonts w:ascii="Century Gothic" w:eastAsia="Century Gothic" w:hAnsi="Century Gothic" w:cs="Century Gothic"/>
                <w:vanish/>
                <w:sz w:val="14"/>
                <w:szCs w:val="14"/>
                <w:bdr w:val="none" w:sz="0" w:space="0" w:color="auto"/>
                <w:shd w:val="clear" w:color="auto" w:fill="auto"/>
                <w:vertAlign w:val="baseline"/>
              </w:rPr>
              <w:t> </w:t>
            </w:r>
          </w:p>
          <w:p>
            <w:pPr>
              <w:pStyle w:val="divdocumentname"/>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300" w:right="300"/>
              <w:rPr>
                <w:rStyle w:val="divdocumentleft-box"/>
                <w:rFonts w:ascii="Century Gothic" w:eastAsia="Century Gothic" w:hAnsi="Century Gothic" w:cs="Century Gothic"/>
                <w:b/>
                <w:bCs/>
                <w:sz w:val="56"/>
                <w:szCs w:val="56"/>
                <w:bdr w:val="none" w:sz="0" w:space="0" w:color="auto"/>
                <w:shd w:val="clear" w:color="auto" w:fill="auto"/>
                <w:vertAlign w:val="baseline"/>
              </w:rPr>
            </w:pPr>
            <w:r>
              <w:rPr>
                <w:rStyle w:val="span"/>
                <w:rFonts w:ascii="Century Gothic" w:eastAsia="Century Gothic" w:hAnsi="Century Gothic" w:cs="Century Gothic"/>
                <w:b/>
                <w:bCs/>
              </w:rPr>
              <w:t>Shaik</w:t>
            </w:r>
            <w:r>
              <w:rPr>
                <w:rStyle w:val="divdocumentleft-box"/>
                <w:rFonts w:ascii="Century Gothic" w:eastAsia="Century Gothic" w:hAnsi="Century Gothic" w:cs="Century Gothic"/>
                <w:b/>
                <w:bCs/>
                <w:bdr w:val="none" w:sz="0" w:space="0" w:color="auto"/>
                <w:shd w:val="clear" w:color="auto" w:fill="auto"/>
                <w:vertAlign w:val="baseline"/>
              </w:rPr>
              <w:t xml:space="preserve"> </w:t>
            </w:r>
            <w:r>
              <w:rPr>
                <w:rStyle w:val="span"/>
                <w:rFonts w:ascii="Century Gothic" w:eastAsia="Century Gothic" w:hAnsi="Century Gothic" w:cs="Century Gothic"/>
                <w:b/>
                <w:bCs/>
              </w:rPr>
              <w:t>Khaja Moulali</w:t>
            </w:r>
          </w:p>
          <w:p>
            <w:pPr>
              <w:pStyle w:val="documentresume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20" w:lineRule="atLeast"/>
              <w:ind w:left="300" w:right="300"/>
              <w:rPr>
                <w:rStyle w:val="divdocumentleft-box"/>
                <w:rFonts w:ascii="Century Gothic" w:eastAsia="Century Gothic" w:hAnsi="Century Gothic" w:cs="Century Gothic"/>
                <w:sz w:val="28"/>
                <w:szCs w:val="28"/>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Senior Software Engineer</w:t>
            </w:r>
          </w:p>
          <w:p>
            <w:pPr>
              <w:pStyle w:val="divdocumentSECTIONCNTC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02546"/>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80" w:lineRule="atLeast"/>
                    <w:ind w:left="240" w:right="240"/>
                    <w:jc w:val="left"/>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t>Personal Profile</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20" w:lineRule="atLeast"/>
              <w:ind w:left="300" w:right="300"/>
              <w:rPr>
                <w:rStyle w:val="divdocumentleft-box"/>
                <w:rFonts w:ascii="Century Gothic" w:eastAsia="Century Gothic" w:hAnsi="Century Gothic" w:cs="Century Gothic"/>
                <w:b/>
                <w:bCs/>
                <w:sz w:val="22"/>
                <w:szCs w:val="22"/>
                <w:bdr w:val="none" w:sz="0" w:space="0" w:color="auto"/>
                <w:shd w:val="clear" w:color="auto" w:fill="auto"/>
                <w:vertAlign w:val="baseline"/>
              </w:rPr>
            </w:pPr>
            <w:r>
              <w:rPr>
                <w:rStyle w:val="span"/>
                <w:rFonts w:ascii="Century Gothic" w:eastAsia="Century Gothic" w:hAnsi="Century Gothic" w:cs="Century Gothic"/>
                <w:b/>
                <w:bCs/>
                <w:color w:val="FFFFFF"/>
                <w:sz w:val="22"/>
                <w:szCs w:val="22"/>
              </w:rPr>
              <w:t xml:space="preserve">Address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2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Nellore</w:t>
            </w:r>
            <w:r>
              <w:rPr>
                <w:rStyle w:val="span"/>
                <w:rFonts w:ascii="Century Gothic" w:eastAsia="Century Gothic" w:hAnsi="Century Gothic" w:cs="Century Gothic"/>
                <w:color w:val="FFFFFF"/>
                <w:sz w:val="22"/>
                <w:szCs w:val="22"/>
              </w:rPr>
              <w:t>,</w:t>
            </w:r>
            <w:r>
              <w:rPr>
                <w:rStyle w:val="divdocumentleft-box"/>
                <w:rFonts w:ascii="Century Gothic" w:eastAsia="Century Gothic" w:hAnsi="Century Gothic" w:cs="Century Gothic"/>
                <w:sz w:val="22"/>
                <w:szCs w:val="22"/>
                <w:bdr w:val="none" w:sz="0" w:space="0" w:color="auto"/>
                <w:shd w:val="clear" w:color="auto" w:fill="auto"/>
                <w:vertAlign w:val="baseline"/>
              </w:rPr>
              <w:t xml:space="preserve"> </w:t>
            </w:r>
            <w:r>
              <w:rPr>
                <w:rStyle w:val="span"/>
                <w:rFonts w:ascii="Century Gothic" w:eastAsia="Century Gothic" w:hAnsi="Century Gothic" w:cs="Century Gothic"/>
                <w:color w:val="FFFFFF"/>
                <w:sz w:val="22"/>
                <w:szCs w:val="22"/>
              </w:rPr>
              <w:t>524227</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320" w:lineRule="atLeast"/>
              <w:ind w:left="300" w:right="300"/>
              <w:rPr>
                <w:rStyle w:val="divdocumentleft-box"/>
                <w:rFonts w:ascii="Century Gothic" w:eastAsia="Century Gothic" w:hAnsi="Century Gothic" w:cs="Century Gothic"/>
                <w:b/>
                <w:bCs/>
                <w:sz w:val="22"/>
                <w:szCs w:val="22"/>
                <w:bdr w:val="none" w:sz="0" w:space="0" w:color="auto"/>
                <w:shd w:val="clear" w:color="auto" w:fill="auto"/>
                <w:vertAlign w:val="baseline"/>
              </w:rPr>
            </w:pPr>
            <w:r>
              <w:rPr>
                <w:rStyle w:val="span"/>
                <w:rFonts w:ascii="Century Gothic" w:eastAsia="Century Gothic" w:hAnsi="Century Gothic" w:cs="Century Gothic"/>
                <w:b/>
                <w:bCs/>
                <w:color w:val="FFFFFF"/>
                <w:sz w:val="22"/>
                <w:szCs w:val="22"/>
              </w:rPr>
              <w:t xml:space="preserve">Phone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2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+919160150530</w:t>
            </w:r>
          </w:p>
          <w:p>
            <w:pPr>
              <w:pStyle w:val="txtBold"/>
              <w:pBdr>
                <w:top w:val="none" w:sz="0" w:space="0" w:color="auto"/>
                <w:left w:val="none" w:sz="0" w:space="0" w:color="auto"/>
                <w:bottom w:val="none" w:sz="0" w:space="0" w:color="auto"/>
                <w:right w:val="none" w:sz="0" w:space="0" w:color="auto"/>
                <w:between w:val="none" w:sz="0" w:space="0" w:color="auto"/>
                <w:bar w:val="none" w:sz="0" w:space="0" w:color="auto"/>
              </w:pBdr>
              <w:spacing w:before="100" w:after="0" w:line="320" w:lineRule="atLeast"/>
              <w:ind w:left="300" w:right="300"/>
              <w:rPr>
                <w:rStyle w:val="divdocumentleft-box"/>
                <w:rFonts w:ascii="Century Gothic" w:eastAsia="Century Gothic" w:hAnsi="Century Gothic" w:cs="Century Gothic"/>
                <w:b/>
                <w:bCs/>
                <w:sz w:val="22"/>
                <w:szCs w:val="22"/>
                <w:bdr w:val="none" w:sz="0" w:space="0" w:color="auto"/>
                <w:shd w:val="clear" w:color="auto" w:fill="auto"/>
                <w:vertAlign w:val="baseline"/>
              </w:rPr>
            </w:pPr>
            <w:r>
              <w:rPr>
                <w:rStyle w:val="span"/>
                <w:rFonts w:ascii="Century Gothic" w:eastAsia="Century Gothic" w:hAnsi="Century Gothic" w:cs="Century Gothic"/>
                <w:b/>
                <w:bCs/>
                <w:color w:val="FFFFFF"/>
                <w:sz w:val="22"/>
                <w:szCs w:val="22"/>
              </w:rPr>
              <w:t xml:space="preserve">E-mail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100" w:line="32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skhajamoulali8@gmail.com</w:t>
            </w: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02546"/>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80" w:lineRule="atLeast"/>
                    <w:ind w:left="240" w:right="240"/>
                    <w:jc w:val="left"/>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t>Skills</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tbl>
            <w:tblPr>
              <w:tblStyle w:val="common-lngg-skillfield"/>
              <w:tblW w:w="0" w:type="auto"/>
              <w:tblCellSpacing w:w="0" w:type="dxa"/>
              <w:tblInd w:w="300" w:type="dxa"/>
              <w:tblLayout w:type="fixed"/>
              <w:tblCellMar>
                <w:top w:w="0" w:type="dxa"/>
                <w:left w:w="0" w:type="dxa"/>
                <w:bottom w:w="0" w:type="dxa"/>
                <w:right w:w="0" w:type="dxa"/>
              </w:tblCellMar>
              <w:tblLook w:val="05E0"/>
            </w:tblPr>
            <w:tblGrid>
              <w:gridCol w:w="5970"/>
              <w:gridCol w:w="5970"/>
            </w:tblGrid>
            <w:tr>
              <w:tblPrEx>
                <w:tblW w:w="0" w:type="auto"/>
                <w:tblCellSpacing w:w="0" w:type="dxa"/>
                <w:tblInd w:w="300" w:type="dxa"/>
                <w:tblLayout w:type="fixed"/>
                <w:tblCellMar>
                  <w:top w:w="0" w:type="dxa"/>
                  <w:left w:w="0" w:type="dxa"/>
                  <w:bottom w:w="0" w:type="dxa"/>
                  <w:right w:w="0" w:type="dxa"/>
                </w:tblCellMar>
                <w:tblLook w:val="05E0"/>
              </w:tblPrEx>
              <w:trPr>
                <w:tblCellSpacing w:w="0" w:type="dxa"/>
              </w:trPr>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spacing w:line="320" w:lineRule="exac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common-lngg-skillfieldrating-headingp"/>
                      <w:rFonts w:ascii="Century Gothic" w:eastAsia="Century Gothic" w:hAnsi="Century Gothic" w:cs="Century Gothic"/>
                      <w:color w:val="FFFFFF"/>
                      <w:sz w:val="22"/>
                      <w:szCs w:val="22"/>
                    </w:rPr>
                    <w:t>Android</w:t>
                  </w:r>
                </w:p>
              </w:tc>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rPr>
                      <w:rStyle w:val="span"/>
                      <w:rFonts w:ascii="Century Gothic" w:eastAsia="Century Gothic" w:hAnsi="Century Gothic" w:cs="Century Gothic"/>
                      <w:color w:val="FFFFFF"/>
                      <w:sz w:val="22"/>
                      <w:szCs w:val="22"/>
                    </w:rPr>
                  </w:pPr>
                </w:p>
              </w:tc>
            </w:tr>
          </w:tbl>
          <w:p>
            <w:pPr>
              <w:pStyle w:val="divdocumentdivparagraphfirst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divparagraphfirstparagraphCharacter"/>
                <w:rFonts w:ascii="Century Gothic" w:eastAsia="Century Gothic" w:hAnsi="Century Gothic" w:cs="Century Gothic"/>
                <w:color w:val="FFFFFF"/>
                <w:sz w:val="22"/>
                <w:szCs w:val="22"/>
                <w:bdr w:val="none" w:sz="0" w:space="0" w:color="auto"/>
                <w:vertAlign w:val="baseline"/>
              </w:rPr>
            </w:pPr>
          </w:p>
          <w:tbl>
            <w:tblPr>
              <w:tblStyle w:val="common-lngg-skillfield"/>
              <w:tblW w:w="0" w:type="auto"/>
              <w:tblCellSpacing w:w="0" w:type="dxa"/>
              <w:tblInd w:w="300" w:type="dxa"/>
              <w:tblLayout w:type="fixed"/>
              <w:tblCellMar>
                <w:top w:w="0" w:type="dxa"/>
                <w:left w:w="0" w:type="dxa"/>
                <w:bottom w:w="0" w:type="dxa"/>
                <w:right w:w="0" w:type="dxa"/>
              </w:tblCellMar>
              <w:tblLook w:val="05E0"/>
            </w:tblPr>
            <w:tblGrid>
              <w:gridCol w:w="5970"/>
              <w:gridCol w:w="5970"/>
            </w:tblGrid>
            <w:tr>
              <w:tblPrEx>
                <w:tblW w:w="0" w:type="auto"/>
                <w:tblCellSpacing w:w="0" w:type="dxa"/>
                <w:tblInd w:w="300" w:type="dxa"/>
                <w:tblLayout w:type="fixed"/>
                <w:tblCellMar>
                  <w:top w:w="0" w:type="dxa"/>
                  <w:left w:w="0" w:type="dxa"/>
                  <w:bottom w:w="0" w:type="dxa"/>
                  <w:right w:w="0" w:type="dxa"/>
                </w:tblCellMar>
                <w:tblLook w:val="05E0"/>
              </w:tblPrEx>
              <w:trPr>
                <w:tblCellSpacing w:w="0" w:type="dxa"/>
              </w:trPr>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spacing w:line="320" w:lineRule="exac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common-lngg-skillfieldrating-headingp"/>
                      <w:rFonts w:ascii="Century Gothic" w:eastAsia="Century Gothic" w:hAnsi="Century Gothic" w:cs="Century Gothic"/>
                      <w:color w:val="FFFFFF"/>
                      <w:sz w:val="22"/>
                      <w:szCs w:val="22"/>
                    </w:rPr>
                    <w:t>ReactJs</w:t>
                  </w:r>
                </w:p>
              </w:tc>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rPr>
                      <w:rStyle w:val="span"/>
                      <w:rFonts w:ascii="Century Gothic" w:eastAsia="Century Gothic" w:hAnsi="Century Gothic" w:cs="Century Gothic"/>
                      <w:color w:val="FFFFFF"/>
                      <w:sz w:val="22"/>
                      <w:szCs w:val="22"/>
                    </w:rPr>
                  </w:p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z w:val="22"/>
                <w:szCs w:val="22"/>
                <w:bdr w:val="none" w:sz="0" w:space="0" w:color="auto"/>
                <w:vertAlign w:val="baseline"/>
              </w:rPr>
            </w:pPr>
          </w:p>
          <w:tbl>
            <w:tblPr>
              <w:tblStyle w:val="common-lngg-skillfield"/>
              <w:tblW w:w="0" w:type="auto"/>
              <w:tblCellSpacing w:w="0" w:type="dxa"/>
              <w:tblInd w:w="300" w:type="dxa"/>
              <w:tblLayout w:type="fixed"/>
              <w:tblCellMar>
                <w:top w:w="0" w:type="dxa"/>
                <w:left w:w="0" w:type="dxa"/>
                <w:bottom w:w="0" w:type="dxa"/>
                <w:right w:w="0" w:type="dxa"/>
              </w:tblCellMar>
              <w:tblLook w:val="05E0"/>
            </w:tblPr>
            <w:tblGrid>
              <w:gridCol w:w="5970"/>
              <w:gridCol w:w="5970"/>
            </w:tblGrid>
            <w:tr>
              <w:tblPrEx>
                <w:tblW w:w="0" w:type="auto"/>
                <w:tblCellSpacing w:w="0" w:type="dxa"/>
                <w:tblInd w:w="300" w:type="dxa"/>
                <w:tblLayout w:type="fixed"/>
                <w:tblCellMar>
                  <w:top w:w="0" w:type="dxa"/>
                  <w:left w:w="0" w:type="dxa"/>
                  <w:bottom w:w="0" w:type="dxa"/>
                  <w:right w:w="0" w:type="dxa"/>
                </w:tblCellMar>
                <w:tblLook w:val="05E0"/>
              </w:tblPrEx>
              <w:trPr>
                <w:tblCellSpacing w:w="0" w:type="dxa"/>
              </w:trPr>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spacing w:line="320" w:lineRule="exac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common-lngg-skillfieldrating-headingp"/>
                      <w:rFonts w:ascii="Century Gothic" w:eastAsia="Century Gothic" w:hAnsi="Century Gothic" w:cs="Century Gothic"/>
                      <w:color w:val="FFFFFF"/>
                      <w:sz w:val="22"/>
                      <w:szCs w:val="22"/>
                    </w:rPr>
                    <w:t>MobX</w:t>
                  </w:r>
                </w:p>
              </w:tc>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rPr>
                      <w:rStyle w:val="span"/>
                      <w:rFonts w:ascii="Century Gothic" w:eastAsia="Century Gothic" w:hAnsi="Century Gothic" w:cs="Century Gothic"/>
                      <w:color w:val="FFFFFF"/>
                      <w:sz w:val="22"/>
                      <w:szCs w:val="22"/>
                    </w:rPr>
                  </w:p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z w:val="22"/>
                <w:szCs w:val="22"/>
                <w:bdr w:val="none" w:sz="0" w:space="0" w:color="auto"/>
                <w:vertAlign w:val="baseline"/>
              </w:rPr>
            </w:pPr>
          </w:p>
          <w:tbl>
            <w:tblPr>
              <w:tblStyle w:val="common-lngg-skillfield"/>
              <w:tblW w:w="0" w:type="auto"/>
              <w:tblCellSpacing w:w="0" w:type="dxa"/>
              <w:tblInd w:w="300" w:type="dxa"/>
              <w:tblLayout w:type="fixed"/>
              <w:tblCellMar>
                <w:top w:w="0" w:type="dxa"/>
                <w:left w:w="0" w:type="dxa"/>
                <w:bottom w:w="0" w:type="dxa"/>
                <w:right w:w="0" w:type="dxa"/>
              </w:tblCellMar>
              <w:tblLook w:val="05E0"/>
            </w:tblPr>
            <w:tblGrid>
              <w:gridCol w:w="5970"/>
              <w:gridCol w:w="5970"/>
            </w:tblGrid>
            <w:tr>
              <w:tblPrEx>
                <w:tblW w:w="0" w:type="auto"/>
                <w:tblCellSpacing w:w="0" w:type="dxa"/>
                <w:tblInd w:w="300" w:type="dxa"/>
                <w:tblLayout w:type="fixed"/>
                <w:tblCellMar>
                  <w:top w:w="0" w:type="dxa"/>
                  <w:left w:w="0" w:type="dxa"/>
                  <w:bottom w:w="0" w:type="dxa"/>
                  <w:right w:w="0" w:type="dxa"/>
                </w:tblCellMar>
                <w:tblLook w:val="05E0"/>
              </w:tblPrEx>
              <w:trPr>
                <w:tblCellSpacing w:w="0" w:type="dxa"/>
              </w:trPr>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spacing w:line="320" w:lineRule="exac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common-lngg-skillfieldrating-headingp"/>
                      <w:rFonts w:ascii="Century Gothic" w:eastAsia="Century Gothic" w:hAnsi="Century Gothic" w:cs="Century Gothic"/>
                      <w:color w:val="FFFFFF"/>
                      <w:sz w:val="22"/>
                      <w:szCs w:val="22"/>
                    </w:rPr>
                    <w:t>React Hooks</w:t>
                  </w:r>
                </w:p>
              </w:tc>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rPr>
                      <w:rStyle w:val="span"/>
                      <w:rFonts w:ascii="Century Gothic" w:eastAsia="Century Gothic" w:hAnsi="Century Gothic" w:cs="Century Gothic"/>
                      <w:color w:val="FFFFFF"/>
                      <w:sz w:val="22"/>
                      <w:szCs w:val="22"/>
                    </w:rPr>
                  </w:p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z w:val="22"/>
                <w:szCs w:val="22"/>
                <w:bdr w:val="none" w:sz="0" w:space="0" w:color="auto"/>
                <w:vertAlign w:val="baseline"/>
              </w:rPr>
            </w:pPr>
          </w:p>
          <w:tbl>
            <w:tblPr>
              <w:tblStyle w:val="common-lngg-skillfield"/>
              <w:tblW w:w="0" w:type="auto"/>
              <w:tblCellSpacing w:w="0" w:type="dxa"/>
              <w:tblInd w:w="300" w:type="dxa"/>
              <w:tblLayout w:type="fixed"/>
              <w:tblCellMar>
                <w:top w:w="0" w:type="dxa"/>
                <w:left w:w="0" w:type="dxa"/>
                <w:bottom w:w="0" w:type="dxa"/>
                <w:right w:w="0" w:type="dxa"/>
              </w:tblCellMar>
              <w:tblLook w:val="05E0"/>
            </w:tblPr>
            <w:tblGrid>
              <w:gridCol w:w="5970"/>
              <w:gridCol w:w="5970"/>
            </w:tblGrid>
            <w:tr>
              <w:tblPrEx>
                <w:tblW w:w="0" w:type="auto"/>
                <w:tblCellSpacing w:w="0" w:type="dxa"/>
                <w:tblInd w:w="300" w:type="dxa"/>
                <w:tblLayout w:type="fixed"/>
                <w:tblCellMar>
                  <w:top w:w="0" w:type="dxa"/>
                  <w:left w:w="0" w:type="dxa"/>
                  <w:bottom w:w="0" w:type="dxa"/>
                  <w:right w:w="0" w:type="dxa"/>
                </w:tblCellMar>
                <w:tblLook w:val="05E0"/>
              </w:tblPrEx>
              <w:trPr>
                <w:tblCellSpacing w:w="0" w:type="dxa"/>
              </w:trPr>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spacing w:line="320" w:lineRule="exac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common-lngg-skillfieldrating-headingp"/>
                      <w:rFonts w:ascii="Century Gothic" w:eastAsia="Century Gothic" w:hAnsi="Century Gothic" w:cs="Century Gothic"/>
                      <w:color w:val="FFFFFF"/>
                      <w:sz w:val="22"/>
                      <w:szCs w:val="22"/>
                    </w:rPr>
                    <w:t>Redux</w:t>
                  </w:r>
                </w:p>
              </w:tc>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rPr>
                      <w:rStyle w:val="span"/>
                      <w:rFonts w:ascii="Century Gothic" w:eastAsia="Century Gothic" w:hAnsi="Century Gothic" w:cs="Century Gothic"/>
                      <w:color w:val="FFFFFF"/>
                      <w:sz w:val="22"/>
                      <w:szCs w:val="22"/>
                    </w:rPr>
                  </w:p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z w:val="22"/>
                <w:szCs w:val="22"/>
                <w:bdr w:val="none" w:sz="0" w:space="0" w:color="auto"/>
                <w:vertAlign w:val="baseline"/>
              </w:rPr>
            </w:pPr>
          </w:p>
          <w:tbl>
            <w:tblPr>
              <w:tblStyle w:val="common-lngg-skillfield"/>
              <w:tblW w:w="0" w:type="auto"/>
              <w:tblCellSpacing w:w="0" w:type="dxa"/>
              <w:tblInd w:w="300" w:type="dxa"/>
              <w:tblLayout w:type="fixed"/>
              <w:tblCellMar>
                <w:top w:w="0" w:type="dxa"/>
                <w:left w:w="0" w:type="dxa"/>
                <w:bottom w:w="0" w:type="dxa"/>
                <w:right w:w="0" w:type="dxa"/>
              </w:tblCellMar>
              <w:tblLook w:val="05E0"/>
            </w:tblPr>
            <w:tblGrid>
              <w:gridCol w:w="5970"/>
              <w:gridCol w:w="5970"/>
            </w:tblGrid>
            <w:tr>
              <w:tblPrEx>
                <w:tblW w:w="0" w:type="auto"/>
                <w:tblCellSpacing w:w="0" w:type="dxa"/>
                <w:tblInd w:w="300" w:type="dxa"/>
                <w:tblLayout w:type="fixed"/>
                <w:tblCellMar>
                  <w:top w:w="0" w:type="dxa"/>
                  <w:left w:w="0" w:type="dxa"/>
                  <w:bottom w:w="0" w:type="dxa"/>
                  <w:right w:w="0" w:type="dxa"/>
                </w:tblCellMar>
                <w:tblLook w:val="05E0"/>
              </w:tblPrEx>
              <w:trPr>
                <w:tblCellSpacing w:w="0" w:type="dxa"/>
              </w:trPr>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spacing w:line="320" w:lineRule="exac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common-lngg-skillfieldrating-headingp"/>
                      <w:rFonts w:ascii="Century Gothic" w:eastAsia="Century Gothic" w:hAnsi="Century Gothic" w:cs="Century Gothic"/>
                      <w:color w:val="FFFFFF"/>
                      <w:sz w:val="22"/>
                      <w:szCs w:val="22"/>
                    </w:rPr>
                    <w:t>Redux ToolKit</w:t>
                  </w:r>
                </w:p>
              </w:tc>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rPr>
                      <w:rStyle w:val="span"/>
                      <w:rFonts w:ascii="Century Gothic" w:eastAsia="Century Gothic" w:hAnsi="Century Gothic" w:cs="Century Gothic"/>
                      <w:color w:val="FFFFFF"/>
                      <w:sz w:val="22"/>
                      <w:szCs w:val="22"/>
                    </w:rPr>
                  </w:p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z w:val="22"/>
                <w:szCs w:val="22"/>
                <w:bdr w:val="none" w:sz="0" w:space="0" w:color="auto"/>
                <w:vertAlign w:val="baseline"/>
              </w:rPr>
            </w:pPr>
          </w:p>
          <w:tbl>
            <w:tblPr>
              <w:tblStyle w:val="common-lngg-skillfield"/>
              <w:tblW w:w="0" w:type="auto"/>
              <w:tblCellSpacing w:w="0" w:type="dxa"/>
              <w:tblInd w:w="300" w:type="dxa"/>
              <w:tblLayout w:type="fixed"/>
              <w:tblCellMar>
                <w:top w:w="0" w:type="dxa"/>
                <w:left w:w="0" w:type="dxa"/>
                <w:bottom w:w="0" w:type="dxa"/>
                <w:right w:w="0" w:type="dxa"/>
              </w:tblCellMar>
              <w:tblLook w:val="05E0"/>
            </w:tblPr>
            <w:tblGrid>
              <w:gridCol w:w="5970"/>
              <w:gridCol w:w="5970"/>
            </w:tblGrid>
            <w:tr>
              <w:tblPrEx>
                <w:tblW w:w="0" w:type="auto"/>
                <w:tblCellSpacing w:w="0" w:type="dxa"/>
                <w:tblInd w:w="300" w:type="dxa"/>
                <w:tblLayout w:type="fixed"/>
                <w:tblCellMar>
                  <w:top w:w="0" w:type="dxa"/>
                  <w:left w:w="0" w:type="dxa"/>
                  <w:bottom w:w="0" w:type="dxa"/>
                  <w:right w:w="0" w:type="dxa"/>
                </w:tblCellMar>
                <w:tblLook w:val="05E0"/>
              </w:tblPrEx>
              <w:trPr>
                <w:tblCellSpacing w:w="0" w:type="dxa"/>
              </w:trPr>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spacing w:line="320" w:lineRule="exac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common-lngg-skillfieldrating-headingp"/>
                      <w:rFonts w:ascii="Century Gothic" w:eastAsia="Century Gothic" w:hAnsi="Century Gothic" w:cs="Century Gothic"/>
                      <w:color w:val="FFFFFF"/>
                      <w:sz w:val="22"/>
                      <w:szCs w:val="22"/>
                    </w:rPr>
                    <w:t>Nodejs</w:t>
                  </w:r>
                </w:p>
              </w:tc>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rPr>
                      <w:rStyle w:val="span"/>
                      <w:rFonts w:ascii="Century Gothic" w:eastAsia="Century Gothic" w:hAnsi="Century Gothic" w:cs="Century Gothic"/>
                      <w:color w:val="FFFFFF"/>
                      <w:sz w:val="22"/>
                      <w:szCs w:val="22"/>
                    </w:rPr>
                  </w:p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z w:val="22"/>
                <w:szCs w:val="22"/>
                <w:bdr w:val="none" w:sz="0" w:space="0" w:color="auto"/>
                <w:vertAlign w:val="baseline"/>
              </w:rPr>
            </w:pPr>
          </w:p>
          <w:tbl>
            <w:tblPr>
              <w:tblStyle w:val="common-lngg-skillfield"/>
              <w:tblW w:w="0" w:type="auto"/>
              <w:tblCellSpacing w:w="0" w:type="dxa"/>
              <w:tblInd w:w="300" w:type="dxa"/>
              <w:tblLayout w:type="fixed"/>
              <w:tblCellMar>
                <w:top w:w="0" w:type="dxa"/>
                <w:left w:w="0" w:type="dxa"/>
                <w:bottom w:w="0" w:type="dxa"/>
                <w:right w:w="0" w:type="dxa"/>
              </w:tblCellMar>
              <w:tblLook w:val="05E0"/>
            </w:tblPr>
            <w:tblGrid>
              <w:gridCol w:w="5970"/>
              <w:gridCol w:w="5970"/>
            </w:tblGrid>
            <w:tr>
              <w:tblPrEx>
                <w:tblW w:w="0" w:type="auto"/>
                <w:tblCellSpacing w:w="0" w:type="dxa"/>
                <w:tblInd w:w="300" w:type="dxa"/>
                <w:tblLayout w:type="fixed"/>
                <w:tblCellMar>
                  <w:top w:w="0" w:type="dxa"/>
                  <w:left w:w="0" w:type="dxa"/>
                  <w:bottom w:w="0" w:type="dxa"/>
                  <w:right w:w="0" w:type="dxa"/>
                </w:tblCellMar>
                <w:tblLook w:val="05E0"/>
              </w:tblPrEx>
              <w:trPr>
                <w:tblCellSpacing w:w="0" w:type="dxa"/>
              </w:trPr>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spacing w:line="320" w:lineRule="exac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common-lngg-skillfieldrating-headingp"/>
                      <w:rFonts w:ascii="Century Gothic" w:eastAsia="Century Gothic" w:hAnsi="Century Gothic" w:cs="Century Gothic"/>
                      <w:color w:val="FFFFFF"/>
                      <w:sz w:val="22"/>
                      <w:szCs w:val="22"/>
                    </w:rPr>
                    <w:t>MongoDB</w:t>
                  </w:r>
                </w:p>
              </w:tc>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rPr>
                      <w:rStyle w:val="span"/>
                      <w:rFonts w:ascii="Century Gothic" w:eastAsia="Century Gothic" w:hAnsi="Century Gothic" w:cs="Century Gothic"/>
                      <w:color w:val="FFFFFF"/>
                      <w:sz w:val="22"/>
                      <w:szCs w:val="22"/>
                    </w:rPr>
                  </w:p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z w:val="22"/>
                <w:szCs w:val="22"/>
                <w:bdr w:val="none" w:sz="0" w:space="0" w:color="auto"/>
                <w:vertAlign w:val="baseline"/>
              </w:rPr>
            </w:pPr>
          </w:p>
          <w:tbl>
            <w:tblPr>
              <w:tblStyle w:val="common-lngg-skillfield"/>
              <w:tblW w:w="0" w:type="auto"/>
              <w:tblCellSpacing w:w="0" w:type="dxa"/>
              <w:tblInd w:w="300" w:type="dxa"/>
              <w:tblLayout w:type="fixed"/>
              <w:tblCellMar>
                <w:top w:w="0" w:type="dxa"/>
                <w:left w:w="0" w:type="dxa"/>
                <w:bottom w:w="0" w:type="dxa"/>
                <w:right w:w="0" w:type="dxa"/>
              </w:tblCellMar>
              <w:tblLook w:val="05E0"/>
            </w:tblPr>
            <w:tblGrid>
              <w:gridCol w:w="5970"/>
              <w:gridCol w:w="5970"/>
            </w:tblGrid>
            <w:tr>
              <w:tblPrEx>
                <w:tblW w:w="0" w:type="auto"/>
                <w:tblCellSpacing w:w="0" w:type="dxa"/>
                <w:tblInd w:w="300" w:type="dxa"/>
                <w:tblLayout w:type="fixed"/>
                <w:tblCellMar>
                  <w:top w:w="0" w:type="dxa"/>
                  <w:left w:w="0" w:type="dxa"/>
                  <w:bottom w:w="0" w:type="dxa"/>
                  <w:right w:w="0" w:type="dxa"/>
                </w:tblCellMar>
                <w:tblLook w:val="05E0"/>
              </w:tblPrEx>
              <w:trPr>
                <w:tblCellSpacing w:w="0" w:type="dxa"/>
              </w:trPr>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spacing w:line="320" w:lineRule="exac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common-lngg-skillfieldrating-headingp"/>
                      <w:rFonts w:ascii="Century Gothic" w:eastAsia="Century Gothic" w:hAnsi="Century Gothic" w:cs="Century Gothic"/>
                      <w:color w:val="FFFFFF"/>
                      <w:sz w:val="22"/>
                      <w:szCs w:val="22"/>
                    </w:rPr>
                    <w:t>JavaScript</w:t>
                  </w:r>
                </w:p>
              </w:tc>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rPr>
                      <w:rStyle w:val="span"/>
                      <w:rFonts w:ascii="Century Gothic" w:eastAsia="Century Gothic" w:hAnsi="Century Gothic" w:cs="Century Gothic"/>
                      <w:color w:val="FFFFFF"/>
                      <w:sz w:val="22"/>
                      <w:szCs w:val="22"/>
                    </w:rPr>
                  </w:pPr>
                </w:p>
              </w:tc>
            </w:tr>
          </w:tbl>
          <w:p>
            <w:pPr>
              <w:pStyle w:val="divdocumentsectionparagraph"/>
              <w:pBdr>
                <w:top w:val="none" w:sz="0" w:space="0" w:color="auto"/>
                <w:left w:val="none" w:sz="0" w:space="0" w:color="auto"/>
                <w:bottom w:val="none" w:sz="0" w:space="0" w:color="auto"/>
                <w:right w:val="none" w:sz="0" w:space="0" w:color="auto"/>
                <w:between w:val="none" w:sz="0" w:space="0" w:color="auto"/>
                <w:bar w:val="none" w:sz="0" w:space="0" w:color="auto"/>
              </w:pBdr>
              <w:spacing w:after="0" w:line="200" w:lineRule="exact"/>
              <w:ind w:left="300" w:right="300"/>
              <w:textAlignment w:val="auto"/>
              <w:rPr>
                <w:rStyle w:val="divdocumentsectionparagraphCharacter"/>
                <w:rFonts w:ascii="Century Gothic" w:eastAsia="Century Gothic" w:hAnsi="Century Gothic" w:cs="Century Gothic"/>
                <w:color w:val="FFFFFF"/>
                <w:sz w:val="22"/>
                <w:szCs w:val="22"/>
                <w:bdr w:val="none" w:sz="0" w:space="0" w:color="auto"/>
                <w:vertAlign w:val="baseline"/>
              </w:rPr>
            </w:pPr>
          </w:p>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02546"/>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80" w:lineRule="atLeast"/>
                    <w:ind w:left="240" w:right="240"/>
                    <w:jc w:val="left"/>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t>Languages</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exac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z w:val="22"/>
                <w:szCs w:val="22"/>
                <w:bdr w:val="none" w:sz="0" w:space="0" w:color="auto"/>
                <w:shd w:val="clear" w:color="auto" w:fill="auto"/>
                <w:vertAlign w:val="baseline"/>
              </w:rPr>
              <w:t> </w:t>
            </w:r>
          </w:p>
          <w:tbl>
            <w:tblPr>
              <w:tblStyle w:val="common-lngg-skillfield"/>
              <w:tblW w:w="0" w:type="auto"/>
              <w:tblCellSpacing w:w="0" w:type="dxa"/>
              <w:tblInd w:w="300" w:type="dxa"/>
              <w:tblLayout w:type="fixed"/>
              <w:tblCellMar>
                <w:top w:w="0" w:type="dxa"/>
                <w:left w:w="0" w:type="dxa"/>
                <w:bottom w:w="0" w:type="dxa"/>
                <w:right w:w="0" w:type="dxa"/>
              </w:tblCellMar>
              <w:tblLook w:val="05E0"/>
            </w:tblPr>
            <w:tblGrid>
              <w:gridCol w:w="5970"/>
              <w:gridCol w:w="5970"/>
            </w:tblGrid>
            <w:tr>
              <w:tblPrEx>
                <w:tblW w:w="0" w:type="auto"/>
                <w:tblCellSpacing w:w="0" w:type="dxa"/>
                <w:tblInd w:w="300" w:type="dxa"/>
                <w:tblLayout w:type="fixed"/>
                <w:tblCellMar>
                  <w:top w:w="0" w:type="dxa"/>
                  <w:left w:w="0" w:type="dxa"/>
                  <w:bottom w:w="0" w:type="dxa"/>
                  <w:right w:w="0" w:type="dxa"/>
                </w:tblCellMar>
                <w:tblLook w:val="05E0"/>
              </w:tblPrEx>
              <w:trPr>
                <w:tblCellSpacing w:w="0" w:type="dxa"/>
              </w:trPr>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spacing w:line="320" w:lineRule="exac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English</w:t>
                  </w:r>
                </w:p>
              </w:tc>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rPr>
                      <w:rStyle w:val="span"/>
                      <w:rFonts w:ascii="Century Gothic" w:eastAsia="Century Gothic" w:hAnsi="Century Gothic" w:cs="Century Gothic"/>
                      <w:color w:val="FFFFFF"/>
                      <w:sz w:val="22"/>
                      <w:szCs w:val="22"/>
                    </w:rPr>
                  </w:pPr>
                </w:p>
              </w:tc>
            </w:tr>
          </w:tbl>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100" w:lineRule="exac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z w:val="22"/>
                <w:szCs w:val="22"/>
                <w:bdr w:val="none" w:sz="0" w:space="0" w:color="auto"/>
                <w:shd w:val="clear" w:color="auto" w:fill="auto"/>
                <w:vertAlign w:val="baseline"/>
              </w:rPr>
              <w:t> </w:t>
            </w:r>
          </w:p>
          <w:tbl>
            <w:tblPr>
              <w:tblStyle w:val="common-lngg-skillfield"/>
              <w:tblW w:w="0" w:type="auto"/>
              <w:tblCellSpacing w:w="0" w:type="dxa"/>
              <w:tblInd w:w="300" w:type="dxa"/>
              <w:tblLayout w:type="fixed"/>
              <w:tblCellMar>
                <w:top w:w="0" w:type="dxa"/>
                <w:left w:w="0" w:type="dxa"/>
                <w:bottom w:w="0" w:type="dxa"/>
                <w:right w:w="0" w:type="dxa"/>
              </w:tblCellMar>
              <w:tblLook w:val="05E0"/>
            </w:tblPr>
            <w:tblGrid>
              <w:gridCol w:w="5970"/>
              <w:gridCol w:w="5970"/>
            </w:tblGrid>
            <w:tr>
              <w:tblPrEx>
                <w:tblW w:w="0" w:type="auto"/>
                <w:tblCellSpacing w:w="0" w:type="dxa"/>
                <w:tblInd w:w="300" w:type="dxa"/>
                <w:tblLayout w:type="fixed"/>
                <w:tblCellMar>
                  <w:top w:w="0" w:type="dxa"/>
                  <w:left w:w="0" w:type="dxa"/>
                  <w:bottom w:w="0" w:type="dxa"/>
                  <w:right w:w="0" w:type="dxa"/>
                </w:tblCellMar>
                <w:tblLook w:val="05E0"/>
              </w:tblPrEx>
              <w:trPr>
                <w:tblCellSpacing w:w="0" w:type="dxa"/>
              </w:trPr>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spacing w:line="320" w:lineRule="exac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Hindi</w:t>
                  </w:r>
                </w:p>
              </w:tc>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rPr>
                      <w:rStyle w:val="span"/>
                      <w:rFonts w:ascii="Century Gothic" w:eastAsia="Century Gothic" w:hAnsi="Century Gothic" w:cs="Century Gothic"/>
                      <w:color w:val="FFFFFF"/>
                      <w:sz w:val="22"/>
                      <w:szCs w:val="22"/>
                    </w:rPr>
                  </w:pPr>
                </w:p>
              </w:tc>
            </w:tr>
          </w:tbl>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100" w:lineRule="exac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divdocumentleft-box"/>
                <w:rFonts w:ascii="Century Gothic" w:eastAsia="Century Gothic" w:hAnsi="Century Gothic" w:cs="Century Gothic"/>
                <w:sz w:val="22"/>
                <w:szCs w:val="22"/>
                <w:bdr w:val="none" w:sz="0" w:space="0" w:color="auto"/>
                <w:shd w:val="clear" w:color="auto" w:fill="auto"/>
                <w:vertAlign w:val="baseline"/>
              </w:rPr>
              <w:t> </w:t>
            </w:r>
          </w:p>
          <w:tbl>
            <w:tblPr>
              <w:tblStyle w:val="common-lngg-skillfield"/>
              <w:tblW w:w="0" w:type="auto"/>
              <w:tblCellSpacing w:w="0" w:type="dxa"/>
              <w:tblInd w:w="300" w:type="dxa"/>
              <w:tblLayout w:type="fixed"/>
              <w:tblCellMar>
                <w:top w:w="0" w:type="dxa"/>
                <w:left w:w="0" w:type="dxa"/>
                <w:bottom w:w="0" w:type="dxa"/>
                <w:right w:w="0" w:type="dxa"/>
              </w:tblCellMar>
              <w:tblLook w:val="05E0"/>
            </w:tblPr>
            <w:tblGrid>
              <w:gridCol w:w="5970"/>
              <w:gridCol w:w="5970"/>
            </w:tblGrid>
            <w:tr>
              <w:tblPrEx>
                <w:tblW w:w="0" w:type="auto"/>
                <w:tblCellSpacing w:w="0" w:type="dxa"/>
                <w:tblInd w:w="300" w:type="dxa"/>
                <w:tblLayout w:type="fixed"/>
                <w:tblCellMar>
                  <w:top w:w="0" w:type="dxa"/>
                  <w:left w:w="0" w:type="dxa"/>
                  <w:bottom w:w="0" w:type="dxa"/>
                  <w:right w:w="0" w:type="dxa"/>
                </w:tblCellMar>
                <w:tblLook w:val="05E0"/>
              </w:tblPrEx>
              <w:trPr>
                <w:tblCellSpacing w:w="0" w:type="dxa"/>
              </w:trPr>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spacing w:line="320" w:lineRule="exact"/>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color w:val="FFFFFF"/>
                      <w:sz w:val="22"/>
                      <w:szCs w:val="22"/>
                    </w:rPr>
                    <w:t>Telugu</w:t>
                  </w:r>
                </w:p>
              </w:tc>
              <w:tc>
                <w:tcPr>
                  <w:tcW w:w="5970" w:type="dxa"/>
                  <w:noWrap w:val="0"/>
                  <w:tcMar>
                    <w:top w:w="0" w:type="dxa"/>
                    <w:left w:w="0" w:type="dxa"/>
                    <w:bottom w:w="0" w:type="dxa"/>
                    <w:right w:w="0" w:type="dxa"/>
                  </w:tcMar>
                  <w:vAlign w:val="top"/>
                  <w:hideMark/>
                </w:tcPr>
                <w:p>
                  <w:pPr>
                    <w:pBdr>
                      <w:top w:val="none" w:sz="0" w:space="0" w:color="auto"/>
                      <w:left w:val="none" w:sz="0" w:space="0" w:color="auto"/>
                      <w:bottom w:val="none" w:sz="0" w:space="0" w:color="auto"/>
                      <w:right w:val="none" w:sz="0" w:space="0" w:color="auto"/>
                      <w:between w:val="none" w:sz="0" w:space="0" w:color="auto"/>
                      <w:bar w:val="none" w:sz="0" w:space="0" w:color="auto"/>
                    </w:pBdr>
                    <w:rPr>
                      <w:rStyle w:val="span"/>
                      <w:rFonts w:ascii="Century Gothic" w:eastAsia="Century Gothic" w:hAnsi="Century Gothic" w:cs="Century Gothic"/>
                      <w:color w:val="FFFFFF"/>
                      <w:sz w:val="22"/>
                      <w:szCs w:val="22"/>
                    </w:rPr>
                  </w:pPr>
                </w:p>
              </w:tc>
            </w:tr>
          </w:tbl>
          <w:p>
            <w:pPr>
              <w:pStyle w:val="divdocumentsection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sz w:val="14"/>
                <w:szCs w:val="14"/>
                <w:bdr w:val="none" w:sz="0" w:space="0" w:color="auto"/>
                <w:shd w:val="clear" w:color="auto" w:fill="auto"/>
                <w:vertAlign w:val="baseline"/>
              </w:rPr>
              <w:t> </w:t>
            </w:r>
          </w:p>
          <w:tbl>
            <w:tblPr>
              <w:tblStyle w:val="divdocumentleft-boxdivheading"/>
              <w:tblW w:w="5000" w:type="pct"/>
              <w:tblCellSpacing w:w="0" w:type="dxa"/>
              <w:tblLayout w:type="fixed"/>
              <w:tblCellMar>
                <w:top w:w="0" w:type="dxa"/>
                <w:left w:w="0" w:type="dxa"/>
                <w:bottom w:w="0" w:type="dxa"/>
                <w:right w:w="0" w:type="dxa"/>
              </w:tblCellMar>
              <w:tblLook w:val="05E0"/>
            </w:tblPr>
            <w:tblGrid>
              <w:gridCol w:w="3680"/>
            </w:tblGrid>
            <w:tr>
              <w:tblPrEx>
                <w:tblW w:w="5000" w:type="pct"/>
                <w:tblCellSpacing w:w="0" w:type="dxa"/>
                <w:tblLayout w:type="fixed"/>
                <w:tblCellMar>
                  <w:top w:w="0" w:type="dxa"/>
                  <w:left w:w="0" w:type="dxa"/>
                  <w:bottom w:w="0" w:type="dxa"/>
                  <w:right w:w="0" w:type="dxa"/>
                </w:tblCellMar>
                <w:tblLook w:val="05E0"/>
              </w:tblPrEx>
              <w:trPr>
                <w:tblCellSpacing w:w="0" w:type="dxa"/>
              </w:trPr>
              <w:tc>
                <w:tcPr>
                  <w:tcW w:w="5000" w:type="pct"/>
                  <w:shd w:val="clear" w:color="auto" w:fill="002546"/>
                  <w:tcMar>
                    <w:top w:w="60" w:type="dxa"/>
                    <w:left w:w="80" w:type="dxa"/>
                    <w:bottom w:w="60" w:type="dxa"/>
                    <w:right w:w="80" w:type="dxa"/>
                  </w:tcMar>
                  <w:vAlign w:val="bottom"/>
                  <w:hideMark/>
                </w:tcPr>
                <w:p>
                  <w:pPr>
                    <w:pStyle w:val="divdocumentleft-boxdivsectiontitle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80" w:lineRule="atLeast"/>
                    <w:ind w:left="240" w:right="240"/>
                    <w:jc w:val="left"/>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pPr>
                  <w:r>
                    <w:rPr>
                      <w:rStyle w:val="divdocumentleft-boxdivsectiontitle"/>
                      <w:rFonts w:ascii="Century Gothic" w:eastAsia="Century Gothic" w:hAnsi="Century Gothic" w:cs="Century Gothic"/>
                      <w:b/>
                      <w:bCs/>
                      <w:color w:val="FFFFFF"/>
                      <w:sz w:val="32"/>
                      <w:szCs w:val="32"/>
                      <w:bdr w:val="none" w:sz="0" w:space="0" w:color="auto"/>
                      <w:shd w:val="clear" w:color="auto" w:fill="auto"/>
                      <w:vertAlign w:val="baseline"/>
                    </w:rPr>
                    <w:t>Personal Details</w:t>
                  </w:r>
                </w:p>
              </w:tc>
            </w:tr>
          </w:tbl>
          <w:p>
            <w:pPr>
              <w:pStyle w:val="left-boxheadinggap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ind w:left="0" w:right="0"/>
              <w:rPr>
                <w:rStyle w:val="divdocumentleft-box"/>
                <w:rFonts w:ascii="Century Gothic" w:eastAsia="Century Gothic" w:hAnsi="Century Gothic" w:cs="Century Gothic"/>
                <w:sz w:val="14"/>
                <w:szCs w:val="14"/>
                <w:bdr w:val="none" w:sz="0" w:space="0" w:color="auto"/>
                <w:shd w:val="clear" w:color="auto" w:fill="auto"/>
                <w:vertAlign w:val="baseline"/>
              </w:rPr>
            </w:pPr>
            <w:r>
              <w:rPr>
                <w:rStyle w:val="divdocumentleft-box"/>
                <w:rFonts w:ascii="Century Gothic" w:eastAsia="Century Gothic" w:hAnsi="Century Gothic" w:cs="Century Gothic"/>
                <w:bdr w:val="none" w:sz="0" w:space="0" w:color="auto"/>
                <w:shd w:val="clear" w:color="auto" w:fill="auto"/>
                <w:vertAlign w:val="baseline"/>
              </w:rPr>
              <w:t> </w:t>
            </w:r>
          </w:p>
          <w:p>
            <w:pPr>
              <w:pStyle w:val="documentdetails-wrap"/>
              <w:pBdr>
                <w:top w:val="none" w:sz="0" w:space="0" w:color="auto"/>
                <w:left w:val="none" w:sz="0" w:space="0" w:color="auto"/>
                <w:bottom w:val="none" w:sz="0" w:space="0" w:color="auto"/>
                <w:right w:val="none" w:sz="0" w:space="0" w:color="auto"/>
                <w:between w:val="none" w:sz="0" w:space="0" w:color="auto"/>
                <w:bar w:val="none" w:sz="0" w:space="0" w:color="auto"/>
              </w:pBdr>
              <w:spacing w:before="0" w:after="100" w:line="32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b/>
                <w:bCs/>
                <w:color w:val="FFFFFF"/>
                <w:sz w:val="22"/>
                <w:szCs w:val="22"/>
              </w:rPr>
              <w:t>Date of Birth</w:t>
            </w:r>
            <w:r>
              <w:rPr>
                <w:rStyle w:val="span"/>
                <w:rFonts w:ascii="Century Gothic" w:eastAsia="Century Gothic" w:hAnsi="Century Gothic" w:cs="Century Gothic"/>
                <w:b/>
                <w:bCs/>
                <w:color w:val="FFFFFF"/>
                <w:sz w:val="22"/>
                <w:szCs w:val="22"/>
              </w:rPr>
              <w:t xml:space="preserve">: </w:t>
            </w:r>
            <w:r>
              <w:rPr>
                <w:rStyle w:val="span"/>
                <w:rFonts w:ascii="Century Gothic" w:eastAsia="Century Gothic" w:hAnsi="Century Gothic" w:cs="Century Gothic"/>
                <w:color w:val="FFFFFF"/>
                <w:sz w:val="22"/>
                <w:szCs w:val="22"/>
              </w:rPr>
              <w:t>12-06-1992</w:t>
            </w:r>
          </w:p>
          <w:p>
            <w:pPr>
              <w:pStyle w:val="documentdetails-wrap"/>
              <w:pBdr>
                <w:top w:val="none" w:sz="0" w:space="0" w:color="auto"/>
                <w:left w:val="none" w:sz="0" w:space="0" w:color="auto"/>
                <w:bottom w:val="none" w:sz="0" w:space="0" w:color="auto"/>
                <w:right w:val="none" w:sz="0" w:space="0" w:color="auto"/>
                <w:between w:val="none" w:sz="0" w:space="0" w:color="auto"/>
                <w:bar w:val="none" w:sz="0" w:space="0" w:color="auto"/>
              </w:pBdr>
              <w:spacing w:before="0" w:after="100" w:line="32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b/>
                <w:bCs/>
                <w:color w:val="FFFFFF"/>
                <w:sz w:val="22"/>
                <w:szCs w:val="22"/>
              </w:rPr>
              <w:t>Nationality</w:t>
            </w:r>
            <w:r>
              <w:rPr>
                <w:rStyle w:val="span"/>
                <w:rFonts w:ascii="Century Gothic" w:eastAsia="Century Gothic" w:hAnsi="Century Gothic" w:cs="Century Gothic"/>
                <w:b/>
                <w:bCs/>
                <w:color w:val="FFFFFF"/>
                <w:sz w:val="22"/>
                <w:szCs w:val="22"/>
              </w:rPr>
              <w:t xml:space="preserve">: </w:t>
            </w:r>
            <w:r>
              <w:rPr>
                <w:rStyle w:val="span"/>
                <w:rFonts w:ascii="Century Gothic" w:eastAsia="Century Gothic" w:hAnsi="Century Gothic" w:cs="Century Gothic"/>
                <w:color w:val="FFFFFF"/>
                <w:sz w:val="22"/>
                <w:szCs w:val="22"/>
              </w:rPr>
              <w:t>Indian</w:t>
            </w:r>
          </w:p>
          <w:p>
            <w:pPr>
              <w:pStyle w:val="documentdetails-wrapnth-last-child1"/>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320" w:lineRule="atLeast"/>
              <w:ind w:left="300" w:right="300"/>
              <w:rPr>
                <w:rStyle w:val="divdocumentleft-box"/>
                <w:rFonts w:ascii="Century Gothic" w:eastAsia="Century Gothic" w:hAnsi="Century Gothic" w:cs="Century Gothic"/>
                <w:sz w:val="22"/>
                <w:szCs w:val="22"/>
                <w:bdr w:val="none" w:sz="0" w:space="0" w:color="auto"/>
                <w:shd w:val="clear" w:color="auto" w:fill="auto"/>
                <w:vertAlign w:val="baseline"/>
              </w:rPr>
            </w:pPr>
            <w:r>
              <w:rPr>
                <w:rStyle w:val="span"/>
                <w:rFonts w:ascii="Century Gothic" w:eastAsia="Century Gothic" w:hAnsi="Century Gothic" w:cs="Century Gothic"/>
                <w:b/>
                <w:bCs/>
                <w:color w:val="FFFFFF"/>
                <w:sz w:val="22"/>
                <w:szCs w:val="22"/>
              </w:rPr>
              <w:t>Marital Status</w:t>
            </w:r>
            <w:r>
              <w:rPr>
                <w:rStyle w:val="span"/>
                <w:rFonts w:ascii="Century Gothic" w:eastAsia="Century Gothic" w:hAnsi="Century Gothic" w:cs="Century Gothic"/>
                <w:b/>
                <w:bCs/>
                <w:color w:val="FFFFFF"/>
                <w:sz w:val="22"/>
                <w:szCs w:val="22"/>
              </w:rPr>
              <w:t xml:space="preserve">: </w:t>
            </w:r>
            <w:r>
              <w:rPr>
                <w:rStyle w:val="span"/>
                <w:rFonts w:ascii="Century Gothic" w:eastAsia="Century Gothic" w:hAnsi="Century Gothic" w:cs="Century Gothic"/>
                <w:color w:val="FFFFFF"/>
                <w:sz w:val="22"/>
                <w:szCs w:val="22"/>
              </w:rPr>
              <w:t>Single</w:t>
            </w:r>
          </w:p>
          <w:p>
            <w:pPr>
              <w:pStyle w:val="divdocumentleft-boxParagraph"/>
              <w:pBdr>
                <w:top w:val="none" w:sz="0" w:space="0" w:color="auto"/>
                <w:left w:val="none" w:sz="0" w:space="0" w:color="auto"/>
                <w:bottom w:val="none" w:sz="0" w:space="0" w:color="auto"/>
                <w:right w:val="none" w:sz="0" w:space="0" w:color="auto"/>
                <w:between w:val="none" w:sz="0" w:space="0" w:color="auto"/>
                <w:bar w:val="none" w:sz="0" w:space="0" w:color="auto"/>
              </w:pBdr>
              <w:shd w:val="clear" w:color="auto" w:fill="auto"/>
              <w:spacing w:line="320" w:lineRule="atLeast"/>
              <w:ind w:left="0" w:right="0"/>
              <w:textAlignment w:val="auto"/>
              <w:rPr>
                <w:rStyle w:val="divdocumentleft-box"/>
                <w:rFonts w:ascii="Century Gothic" w:eastAsia="Century Gothic" w:hAnsi="Century Gothic" w:cs="Century Gothic"/>
                <w:sz w:val="22"/>
                <w:szCs w:val="22"/>
                <w:bdr w:val="none" w:sz="0" w:space="0" w:color="auto"/>
                <w:shd w:val="clear" w:color="auto" w:fill="auto"/>
                <w:vertAlign w:val="baseline"/>
              </w:rPr>
            </w:pPr>
          </w:p>
        </w:tc>
        <w:tc>
          <w:tcPr>
            <w:tcW w:w="8560" w:type="dxa"/>
            <w:noWrap w:val="0"/>
            <w:tcMar>
              <w:top w:w="300" w:type="dxa"/>
              <w:left w:w="0" w:type="dxa"/>
              <w:bottom w:w="300" w:type="dxa"/>
              <w:right w:w="0" w:type="dxa"/>
            </w:tcMar>
            <w:vAlign w:val="top"/>
            <w:hideMark/>
          </w:tcPr>
          <w:p>
            <w:pPr>
              <w:pStyle w:val="divdocumentleft-box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right-box"/>
                <w:rFonts w:ascii="Century Gothic" w:eastAsia="Century Gothic" w:hAnsi="Century Gothic" w:cs="Century Gothic"/>
                <w:vanish/>
                <w:sz w:val="14"/>
                <w:szCs w:val="14"/>
                <w:bdr w:val="none" w:sz="0" w:space="0" w:color="auto"/>
                <w:vertAlign w:val="baseline"/>
              </w:rPr>
            </w:pPr>
            <w:r>
              <w:rPr>
                <w:rStyle w:val="divdocumentright-box"/>
                <w:rFonts w:ascii="Century Gothic" w:eastAsia="Century Gothic" w:hAnsi="Century Gothic" w:cs="Century Gothic"/>
                <w:vanish/>
                <w:sz w:val="14"/>
                <w:szCs w:val="14"/>
                <w:bdr w:val="none" w:sz="0" w:space="0" w:color="auto"/>
                <w:vertAlign w:val="baseline"/>
              </w:rPr>
              <w:t> </w:t>
            </w:r>
          </w:p>
          <w:p>
            <w:pPr>
              <w:pStyle w:val="p"/>
              <w:pBdr>
                <w:top w:val="none" w:sz="0" w:space="0" w:color="auto"/>
                <w:left w:val="none" w:sz="0" w:space="15" w:color="auto"/>
                <w:bottom w:val="none" w:sz="0" w:space="0" w:color="auto"/>
                <w:right w:val="none" w:sz="0" w:space="15" w:color="auto"/>
              </w:pBdr>
              <w:spacing w:before="0" w:after="0" w:line="320" w:lineRule="atLeast"/>
              <w:ind w:left="300" w:right="300"/>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Results-driven IT professional with 8+ years of experience in application development, specializing in ReactJS and JavaScript. Proficient in modern front-end workflows and tools including Git, GitHub, and NPM. Strong understanding of software development principles, prioritizing efficient and logical solutions. Recognized for high initiative, strong work ethic, and thriving in fast-paced, deadline-driven environments. Excellent communication, interpersonal, time management, and team collaboration skills, consistently contributing to project success.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p>
            <w:pPr>
              <w:pStyle w:val="divdocumentleft-boxdivheadingParagraph"/>
              <w:pBdr>
                <w:top w:val="single" w:sz="8" w:space="8" w:color="D5D6D6"/>
                <w:left w:val="none" w:sz="0" w:space="0" w:color="auto"/>
                <w:bottom w:val="single" w:sz="8" w:space="8" w:color="D5D6D6"/>
                <w:right w:val="none" w:sz="0" w:space="0" w:color="auto"/>
              </w:pBdr>
              <w:spacing w:before="0"/>
              <w:ind w:left="300" w:right="300"/>
              <w:rPr>
                <w:rStyle w:val="divdocumentright-box"/>
                <w:rFonts w:ascii="Century Gothic" w:eastAsia="Century Gothic" w:hAnsi="Century Gothic" w:cs="Century Gothic"/>
                <w:b/>
                <w:bCs/>
                <w:spacing w:val="0"/>
                <w:sz w:val="22"/>
                <w:szCs w:val="22"/>
                <w:bdr w:val="none" w:sz="0" w:space="0" w:color="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Work history</w:t>
            </w:r>
          </w:p>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tbl>
            <w:tblPr>
              <w:tblStyle w:val="divdocumentsectionexperienceparagraph"/>
              <w:tblCellSpacing w:w="0" w:type="dxa"/>
              <w:tblLayout w:type="fixed"/>
              <w:tblCellMar>
                <w:top w:w="0" w:type="dxa"/>
                <w:left w:w="0" w:type="dxa"/>
                <w:bottom w:w="0" w:type="dxa"/>
                <w:right w:w="300" w:type="dxa"/>
              </w:tblCellMar>
              <w:tblLook w:val="05E0"/>
            </w:tblPr>
            <w:tblGrid>
              <w:gridCol w:w="300"/>
              <w:gridCol w:w="1300"/>
              <w:gridCol w:w="520"/>
              <w:gridCol w:w="6440"/>
            </w:tblGrid>
            <w:tr>
              <w:tblPrEx>
                <w:tblCellSpacing w:w="0" w:type="dxa"/>
                <w:tblLayout w:type="fixed"/>
                <w:tblCellMar>
                  <w:top w:w="0" w:type="dxa"/>
                  <w:left w:w="0" w:type="dxa"/>
                  <w:bottom w:w="0" w:type="dxa"/>
                  <w:right w:w="300" w:type="dxa"/>
                </w:tblCellMar>
                <w:tblLook w:val="05E0"/>
              </w:tblPrEx>
              <w:trPr>
                <w:tblCellSpacing w:w="0" w:type="dxa"/>
              </w:trPr>
              <w:tc>
                <w:tcPr>
                  <w:tcW w:w="300" w:type="dxa"/>
                  <w:tcMar>
                    <w:top w:w="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2024-08</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2025-03</w:t>
                  </w:r>
                </w:p>
              </w:tc>
              <w:tc>
                <w:tcPr>
                  <w:tcW w:w="520" w:type="dxa"/>
                  <w:tcMar>
                    <w:top w:w="0" w:type="dxa"/>
                    <w:left w:w="0" w:type="dxa"/>
                    <w:bottom w:w="0" w:type="dxa"/>
                    <w:right w:w="0" w:type="dxa"/>
                  </w:tcMar>
                  <w:vAlign w:val="top"/>
                  <w:hideMark/>
                </w:tcPr>
                <w:p>
                  <w:pPr>
                    <w:pStyle w:val="divdocumentright-boxemptycellParagraph"/>
                    <w:spacing w:line="320" w:lineRule="atLeast"/>
                    <w:ind w:left="0" w:right="30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0" w:type="dxa"/>
                    <w:left w:w="0" w:type="dxa"/>
                    <w:bottom w:w="0" w:type="dxa"/>
                    <w:right w:w="0" w:type="dxa"/>
                  </w:tcMar>
                  <w:vAlign w:val="top"/>
                  <w:hideMark/>
                </w:tcPr>
                <w:p>
                  <w:pPr>
                    <w:pStyle w:val="divdocumentright-boxsectionexperiencesinglecolumnpaddedline"/>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Freelance Reactjs Developer</w:t>
                  </w:r>
                </w:p>
                <w:p>
                  <w:pPr>
                    <w:pStyle w:val="divdocumentright-boxsectionexperiencesinglecolumnpaddedline"/>
                    <w:spacing w:before="80" w:after="0" w:line="320" w:lineRule="atLeast"/>
                    <w:ind w:left="0" w:right="6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Other</w:t>
                  </w:r>
                  <w:r>
                    <w:rPr>
                      <w:rStyle w:val="span"/>
                      <w:rFonts w:ascii="Century Gothic" w:eastAsia="Century Gothic" w:hAnsi="Century Gothic" w:cs="Century Gothic"/>
                      <w:i/>
                      <w:iCs/>
                      <w:color w:val="343434"/>
                      <w:spacing w:val="4"/>
                      <w:sz w:val="22"/>
                      <w:szCs w:val="22"/>
                    </w:rPr>
                    <w:t>,</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r>
                    <w:rPr>
                      <w:rStyle w:val="span"/>
                      <w:rFonts w:ascii="Century Gothic" w:eastAsia="Century Gothic" w:hAnsi="Century Gothic" w:cs="Century Gothic"/>
                      <w:i/>
                      <w:iCs/>
                      <w:color w:val="343434"/>
                      <w:spacing w:val="4"/>
                      <w:sz w:val="22"/>
                      <w:szCs w:val="22"/>
                    </w:rPr>
                    <w:t>Vijayawada, India (Remote)</w:t>
                  </w:r>
                </w:p>
                <w:p>
                  <w:pPr>
                    <w:pStyle w:val="p"/>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Contributed to the migration and modernization of a legacy Javascript-based application into a fully feature-rich React application. Played a key role in developing the </w:t>
                  </w:r>
                  <w:r>
                    <w:rPr>
                      <w:rStyle w:val="strong"/>
                      <w:rFonts w:ascii="Century Gothic" w:eastAsia="Century Gothic" w:hAnsi="Century Gothic" w:cs="Century Gothic"/>
                      <w:b/>
                      <w:bCs/>
                      <w:color w:val="343434"/>
                      <w:spacing w:val="4"/>
                      <w:sz w:val="22"/>
                      <w:szCs w:val="22"/>
                    </w:rPr>
                    <w:t>Cross Channel Ranking Module and View My Reports Module,</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responsible for retrieving and managing user data from the legacy system. Ensured efficient data retrieval by implementing logic based on various parameters, including </w:t>
                  </w:r>
                  <w:r>
                    <w:rPr>
                      <w:rStyle w:val="strong"/>
                      <w:rFonts w:ascii="Century Gothic" w:eastAsia="Century Gothic" w:hAnsi="Century Gothic" w:cs="Century Gothic"/>
                      <w:b/>
                      <w:bCs/>
                      <w:color w:val="343434"/>
                      <w:spacing w:val="4"/>
                      <w:sz w:val="22"/>
                      <w:szCs w:val="22"/>
                    </w:rPr>
                    <w:t>Time Period, Show Level Type,and Sales Type(</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Monthly sales,Quarterly Sales, and Year-over-Year Sales).</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br/>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br/>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Additionally, worked on integrating </w:t>
                  </w:r>
                  <w:r>
                    <w:rPr>
                      <w:rStyle w:val="strong"/>
                      <w:rFonts w:ascii="Century Gothic" w:eastAsia="Century Gothic" w:hAnsi="Century Gothic" w:cs="Century Gothic"/>
                      <w:b/>
                      <w:bCs/>
                      <w:color w:val="343434"/>
                      <w:spacing w:val="4"/>
                      <w:sz w:val="22"/>
                      <w:szCs w:val="22"/>
                    </w:rPr>
                    <w:t xml:space="preserve">Java-based APIs </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to fetch and update categorized data dynamically. Implemented data synchronization mechanism to ensure accurate updates based on dropdown selections within the </w:t>
                  </w:r>
                  <w:r>
                    <w:rPr>
                      <w:rStyle w:val="strong"/>
                      <w:rFonts w:ascii="Century Gothic" w:eastAsia="Century Gothic" w:hAnsi="Century Gothic" w:cs="Century Gothic"/>
                      <w:b/>
                      <w:bCs/>
                      <w:color w:val="343434"/>
                      <w:spacing w:val="4"/>
                      <w:sz w:val="22"/>
                      <w:szCs w:val="22"/>
                    </w:rPr>
                    <w:t xml:space="preserve">Hierarchy Tree </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at the application's root level. Focused on enhancing application performance, scalability, and user experience through optimized state management and API integration.</w:t>
                  </w:r>
                </w:p>
                <w:p>
                  <w:pPr>
                    <w:pStyle w:val="p"/>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p>
                <w:p>
                  <w:pPr>
                    <w:pStyle w:val="p"/>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Responsibilities:</w:t>
                  </w:r>
                </w:p>
                <w:p>
                  <w:pPr>
                    <w:pStyle w:val="p"/>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p>
                <w:p>
                  <w:pPr>
                    <w:pStyle w:val="divdocumentli"/>
                    <w:numPr>
                      <w:ilvl w:val="0"/>
                      <w:numId w:val="1"/>
                    </w:numPr>
                    <w:spacing w:before="0"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Developed a modern and responsive UI using </w:t>
                  </w:r>
                  <w:r>
                    <w:rPr>
                      <w:rStyle w:val="strong"/>
                      <w:rFonts w:ascii="Century Gothic" w:eastAsia="Century Gothic" w:hAnsi="Century Gothic" w:cs="Century Gothic"/>
                      <w:b/>
                      <w:bCs/>
                      <w:color w:val="343434"/>
                      <w:spacing w:val="4"/>
                      <w:sz w:val="22"/>
                      <w:szCs w:val="22"/>
                    </w:rPr>
                    <w:t>Next.js</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for server-side rendering and </w:t>
                  </w:r>
                  <w:r>
                    <w:rPr>
                      <w:rStyle w:val="strong"/>
                      <w:rFonts w:ascii="Century Gothic" w:eastAsia="Century Gothic" w:hAnsi="Century Gothic" w:cs="Century Gothic"/>
                      <w:b/>
                      <w:bCs/>
                      <w:color w:val="343434"/>
                      <w:spacing w:val="4"/>
                      <w:sz w:val="22"/>
                      <w:szCs w:val="22"/>
                    </w:rPr>
                    <w:t>MUX React UI</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components to enhance user experience.</w:t>
                  </w:r>
                </w:p>
                <w:p>
                  <w:pPr>
                    <w:pStyle w:val="divdocumentli"/>
                    <w:numPr>
                      <w:ilvl w:val="0"/>
                      <w:numId w:val="1"/>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Translated </w:t>
                  </w:r>
                  <w:r>
                    <w:rPr>
                      <w:rStyle w:val="strong"/>
                      <w:rFonts w:ascii="Century Gothic" w:eastAsia="Century Gothic" w:hAnsi="Century Gothic" w:cs="Century Gothic"/>
                      <w:b/>
                      <w:bCs/>
                      <w:color w:val="343434"/>
                      <w:spacing w:val="4"/>
                      <w:sz w:val="22"/>
                      <w:szCs w:val="22"/>
                    </w:rPr>
                    <w:t>Figma designs</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into pixel-perfect, scalable front-end components while adhering to UX/UI best practices.</w:t>
                  </w:r>
                </w:p>
                <w:p>
                  <w:pPr>
                    <w:pStyle w:val="divdocumentli"/>
                    <w:numPr>
                      <w:ilvl w:val="0"/>
                      <w:numId w:val="1"/>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Integrated </w:t>
                  </w:r>
                  <w:r>
                    <w:rPr>
                      <w:rStyle w:val="strong"/>
                      <w:rFonts w:ascii="Century Gothic" w:eastAsia="Century Gothic" w:hAnsi="Century Gothic" w:cs="Century Gothic"/>
                      <w:b/>
                      <w:bCs/>
                      <w:color w:val="343434"/>
                      <w:spacing w:val="4"/>
                      <w:sz w:val="22"/>
                      <w:szCs w:val="22"/>
                    </w:rPr>
                    <w:t>Java-based APIs</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into the React application, validating endpoints using </w:t>
                  </w:r>
                  <w:r>
                    <w:rPr>
                      <w:rStyle w:val="strong"/>
                      <w:rFonts w:ascii="Century Gothic" w:eastAsia="Century Gothic" w:hAnsi="Century Gothic" w:cs="Century Gothic"/>
                      <w:b/>
                      <w:bCs/>
                      <w:color w:val="343434"/>
                      <w:spacing w:val="4"/>
                      <w:sz w:val="22"/>
                      <w:szCs w:val="22"/>
                    </w:rPr>
                    <w:t>Postman</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to ensure seamless data flow.</w:t>
                  </w:r>
                </w:p>
                <w:p>
                  <w:pPr>
                    <w:pStyle w:val="divdocumentli"/>
                    <w:numPr>
                      <w:ilvl w:val="0"/>
                      <w:numId w:val="1"/>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Wrote and maintained </w:t>
                  </w:r>
                  <w:r>
                    <w:rPr>
                      <w:rStyle w:val="strong"/>
                      <w:rFonts w:ascii="Century Gothic" w:eastAsia="Century Gothic" w:hAnsi="Century Gothic" w:cs="Century Gothic"/>
                      <w:b/>
                      <w:bCs/>
                      <w:color w:val="343434"/>
                      <w:spacing w:val="4"/>
                      <w:sz w:val="22"/>
                      <w:szCs w:val="22"/>
                    </w:rPr>
                    <w:t>unit tests using Jest</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to ensure code quality and maintainability.</w:t>
                  </w:r>
                </w:p>
                <w:p>
                  <w:pPr>
                    <w:pStyle w:val="divdocumentli"/>
                    <w:numPr>
                      <w:ilvl w:val="0"/>
                      <w:numId w:val="1"/>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Ensured </w:t>
                  </w:r>
                  <w:r>
                    <w:rPr>
                      <w:rStyle w:val="strong"/>
                      <w:rFonts w:ascii="Century Gothic" w:eastAsia="Century Gothic" w:hAnsi="Century Gothic" w:cs="Century Gothic"/>
                      <w:b/>
                      <w:bCs/>
                      <w:color w:val="343434"/>
                      <w:spacing w:val="4"/>
                      <w:sz w:val="22"/>
                      <w:szCs w:val="22"/>
                    </w:rPr>
                    <w:t>code quality and compliance</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with industry standards by addressing issues flagged during </w:t>
                  </w:r>
                  <w:r>
                    <w:rPr>
                      <w:rStyle w:val="strong"/>
                      <w:rFonts w:ascii="Century Gothic" w:eastAsia="Century Gothic" w:hAnsi="Century Gothic" w:cs="Century Gothic"/>
                      <w:b/>
                      <w:bCs/>
                      <w:color w:val="343434"/>
                      <w:spacing w:val="4"/>
                      <w:sz w:val="22"/>
                      <w:szCs w:val="22"/>
                    </w:rPr>
                    <w:t>SonarQube analysis</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w:t>
                  </w:r>
                </w:p>
                <w:p>
                  <w:pPr>
                    <w:pStyle w:val="divdocumentli"/>
                    <w:numPr>
                      <w:ilvl w:val="0"/>
                      <w:numId w:val="1"/>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Managed deployments and automated workflows using </w:t>
                  </w:r>
                  <w:r>
                    <w:rPr>
                      <w:rStyle w:val="strong"/>
                      <w:rFonts w:ascii="Century Gothic" w:eastAsia="Century Gothic" w:hAnsi="Century Gothic" w:cs="Century Gothic"/>
                      <w:b/>
                      <w:bCs/>
                      <w:color w:val="343434"/>
                      <w:spacing w:val="4"/>
                      <w:sz w:val="22"/>
                      <w:szCs w:val="22"/>
                    </w:rPr>
                    <w:t>CI/CD pipelines with GitHub Actions</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for streamlined development and release cycles.</w:t>
                  </w:r>
                </w:p>
              </w:tc>
            </w:tr>
          </w:tbl>
          <w:p>
            <w:pPr>
              <w:rPr>
                <w:vanish/>
              </w:rPr>
            </w:pPr>
          </w:p>
          <w:tbl>
            <w:tblPr>
              <w:tblStyle w:val="divdocumentsectionexperienceparagraph"/>
              <w:tblCellSpacing w:w="0" w:type="dxa"/>
              <w:tblLayout w:type="fixed"/>
              <w:tblCellMar>
                <w:top w:w="0" w:type="dxa"/>
                <w:left w:w="0" w:type="dxa"/>
                <w:bottom w:w="0" w:type="dxa"/>
                <w:right w:w="300" w:type="dxa"/>
              </w:tblCellMar>
              <w:tblLook w:val="05E0"/>
            </w:tblPr>
            <w:tblGrid>
              <w:gridCol w:w="300"/>
              <w:gridCol w:w="1300"/>
              <w:gridCol w:w="520"/>
              <w:gridCol w:w="6440"/>
            </w:tblGrid>
            <w:tr>
              <w:tblPrEx>
                <w:tblCellSpacing w:w="0" w:type="dxa"/>
                <w:tblLayout w:type="fixed"/>
                <w:tblCellMar>
                  <w:top w:w="0" w:type="dxa"/>
                  <w:left w:w="0" w:type="dxa"/>
                  <w:bottom w:w="0" w:type="dxa"/>
                  <w:right w:w="300" w:type="dxa"/>
                </w:tblCellMar>
                <w:tblLook w:val="05E0"/>
              </w:tblPrEx>
              <w:trPr>
                <w:tblCellSpacing w:w="0" w:type="dxa"/>
              </w:trPr>
              <w:tc>
                <w:tcPr>
                  <w:tcW w:w="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2023-11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2024-06</w:t>
                  </w:r>
                </w:p>
              </w:tc>
              <w:tc>
                <w:tcPr>
                  <w:tcW w:w="52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100" w:type="dxa"/>
                    <w:left w:w="0" w:type="dxa"/>
                    <w:bottom w:w="0" w:type="dxa"/>
                    <w:right w:w="0" w:type="dxa"/>
                  </w:tcMar>
                  <w:vAlign w:val="top"/>
                  <w:hideMark/>
                </w:tcPr>
                <w:p>
                  <w:pPr>
                    <w:pStyle w:val="divdocumentright-boxsectionexperiencesinglecolumnpaddedline"/>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Freelance ReactJs Developer</w:t>
                  </w:r>
                </w:p>
                <w:p>
                  <w:pPr>
                    <w:pStyle w:val="divdocumentright-boxsectionexperiencesinglecolumnpaddedline"/>
                    <w:spacing w:before="80" w:after="0" w:line="320" w:lineRule="atLeast"/>
                    <w:ind w:left="0" w:right="6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Other</w:t>
                  </w:r>
                  <w:r>
                    <w:rPr>
                      <w:rStyle w:val="span"/>
                      <w:rFonts w:ascii="Century Gothic" w:eastAsia="Century Gothic" w:hAnsi="Century Gothic" w:cs="Century Gothic"/>
                      <w:i/>
                      <w:iCs/>
                      <w:color w:val="343434"/>
                      <w:spacing w:val="4"/>
                      <w:sz w:val="22"/>
                      <w:szCs w:val="22"/>
                    </w:rPr>
                    <w:t>,</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r>
                    <w:rPr>
                      <w:rStyle w:val="span"/>
                      <w:rFonts w:ascii="Century Gothic" w:eastAsia="Century Gothic" w:hAnsi="Century Gothic" w:cs="Century Gothic"/>
                      <w:i/>
                      <w:iCs/>
                      <w:color w:val="343434"/>
                      <w:spacing w:val="4"/>
                      <w:sz w:val="22"/>
                      <w:szCs w:val="22"/>
                    </w:rPr>
                    <w:t>Vijayawada (Remote)</w:t>
                  </w:r>
                </w:p>
                <w:p>
                  <w:pPr>
                    <w:pStyle w:val="p"/>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Contributed to the migration and modernization of a legacy ASP.NET based user profile management system,</w:t>
                  </w:r>
                </w:p>
                <w:p>
                  <w:pPr>
                    <w:pStyle w:val="p"/>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Appsense User Profile Reset UI, into a modern application framework. The original application used a combination of ASP.NET, HTML,CSS. The project aimed to improve the application's performance, user experience and maintainability by transitioning it to Next.js, Tailwind CSS, and KEndo React UI components.</w:t>
                  </w:r>
                </w:p>
                <w:p>
                  <w:pPr>
                    <w:pStyle w:val="p"/>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p>
                <w:p>
                  <w:pPr>
                    <w:pStyle w:val="p"/>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Responsibilities:</w:t>
                  </w:r>
                </w:p>
                <w:p>
                  <w:pPr>
                    <w:pStyle w:val="p"/>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p>
                <w:p>
                  <w:pPr>
                    <w:pStyle w:val="divdocumentli"/>
                    <w:numPr>
                      <w:ilvl w:val="0"/>
                      <w:numId w:val="2"/>
                    </w:numPr>
                    <w:spacing w:before="0"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Developed a modern, responsive UI using </w:t>
                  </w:r>
                  <w:r>
                    <w:rPr>
                      <w:rStyle w:val="strong"/>
                      <w:rFonts w:ascii="Century Gothic" w:eastAsia="Century Gothic" w:hAnsi="Century Gothic" w:cs="Century Gothic"/>
                      <w:b/>
                      <w:bCs/>
                      <w:color w:val="343434"/>
                      <w:spacing w:val="4"/>
                      <w:sz w:val="22"/>
                      <w:szCs w:val="22"/>
                    </w:rPr>
                    <w:t>Next.js</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(SSR), </w:t>
                  </w:r>
                  <w:r>
                    <w:rPr>
                      <w:rStyle w:val="strong"/>
                      <w:rFonts w:ascii="Century Gothic" w:eastAsia="Century Gothic" w:hAnsi="Century Gothic" w:cs="Century Gothic"/>
                      <w:b/>
                      <w:bCs/>
                      <w:color w:val="343434"/>
                      <w:spacing w:val="4"/>
                      <w:sz w:val="22"/>
                      <w:szCs w:val="22"/>
                    </w:rPr>
                    <w:t>Tailwind CSS</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and </w:t>
                  </w:r>
                  <w:r>
                    <w:rPr>
                      <w:rStyle w:val="strong"/>
                      <w:rFonts w:ascii="Century Gothic" w:eastAsia="Century Gothic" w:hAnsi="Century Gothic" w:cs="Century Gothic"/>
                      <w:b/>
                      <w:bCs/>
                      <w:color w:val="343434"/>
                      <w:spacing w:val="4"/>
                      <w:sz w:val="22"/>
                      <w:szCs w:val="22"/>
                    </w:rPr>
                    <w:t>Kendo React UI</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to enhance performance and user experience.</w:t>
                  </w:r>
                </w:p>
                <w:p>
                  <w:pPr>
                    <w:pStyle w:val="divdocumentli"/>
                    <w:numPr>
                      <w:ilvl w:val="0"/>
                      <w:numId w:val="2"/>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Integrated </w:t>
                  </w:r>
                  <w:r>
                    <w:rPr>
                      <w:rStyle w:val="strong"/>
                      <w:rFonts w:ascii="Century Gothic" w:eastAsia="Century Gothic" w:hAnsi="Century Gothic" w:cs="Century Gothic"/>
                      <w:b/>
                      <w:bCs/>
                      <w:color w:val="343434"/>
                      <w:spacing w:val="4"/>
                      <w:sz w:val="22"/>
                      <w:szCs w:val="22"/>
                    </w:rPr>
                    <w:t>Single Sign-On (SSO)</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with role-based access control using </w:t>
                  </w:r>
                  <w:r>
                    <w:rPr>
                      <w:rStyle w:val="strong"/>
                      <w:rFonts w:ascii="Century Gothic" w:eastAsia="Century Gothic" w:hAnsi="Century Gothic" w:cs="Century Gothic"/>
                      <w:b/>
                      <w:bCs/>
                      <w:color w:val="343434"/>
                      <w:spacing w:val="4"/>
                      <w:sz w:val="22"/>
                      <w:szCs w:val="22"/>
                    </w:rPr>
                    <w:t>oidc-client</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for secure authentication.</w:t>
                  </w:r>
                </w:p>
                <w:p>
                  <w:pPr>
                    <w:pStyle w:val="divdocumentli"/>
                    <w:numPr>
                      <w:ilvl w:val="0"/>
                      <w:numId w:val="2"/>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Wrote comprehensive </w:t>
                  </w:r>
                  <w:r>
                    <w:rPr>
                      <w:rStyle w:val="strong"/>
                      <w:rFonts w:ascii="Century Gothic" w:eastAsia="Century Gothic" w:hAnsi="Century Gothic" w:cs="Century Gothic"/>
                      <w:b/>
                      <w:bCs/>
                      <w:color w:val="343434"/>
                      <w:spacing w:val="4"/>
                      <w:sz w:val="22"/>
                      <w:szCs w:val="22"/>
                    </w:rPr>
                    <w:t>unit tests using Jest</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ensuring code reliability and maintainability.</w:t>
                  </w:r>
                </w:p>
                <w:p>
                  <w:pPr>
                    <w:pStyle w:val="divdocumentli"/>
                    <w:numPr>
                      <w:ilvl w:val="0"/>
                      <w:numId w:val="2"/>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Maintained high code quality by adhering to </w:t>
                  </w:r>
                  <w:r>
                    <w:rPr>
                      <w:rStyle w:val="strong"/>
                      <w:rFonts w:ascii="Century Gothic" w:eastAsia="Century Gothic" w:hAnsi="Century Gothic" w:cs="Century Gothic"/>
                      <w:b/>
                      <w:bCs/>
                      <w:color w:val="343434"/>
                      <w:spacing w:val="4"/>
                      <w:sz w:val="22"/>
                      <w:szCs w:val="22"/>
                    </w:rPr>
                    <w:t>SonarQube standards</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and addressing code smells, bugs, and vulnerabilities.</w:t>
                  </w:r>
                </w:p>
                <w:p>
                  <w:pPr>
                    <w:pStyle w:val="divdocumentli"/>
                    <w:numPr>
                      <w:ilvl w:val="0"/>
                      <w:numId w:val="2"/>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Managed seamless deployment and delivery through </w:t>
                  </w:r>
                  <w:r>
                    <w:rPr>
                      <w:rStyle w:val="strong"/>
                      <w:rFonts w:ascii="Century Gothic" w:eastAsia="Century Gothic" w:hAnsi="Century Gothic" w:cs="Century Gothic"/>
                      <w:b/>
                      <w:bCs/>
                      <w:color w:val="343434"/>
                      <w:spacing w:val="4"/>
                      <w:sz w:val="22"/>
                      <w:szCs w:val="22"/>
                    </w:rPr>
                    <w:t>CI/CD pipelines using Azure DevOps</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w:t>
                  </w:r>
                </w:p>
              </w:tc>
            </w:tr>
          </w:tbl>
          <w:p>
            <w:pPr>
              <w:rPr>
                <w:vanish/>
              </w:rPr>
            </w:pPr>
          </w:p>
          <w:tbl>
            <w:tblPr>
              <w:tblStyle w:val="divdocumentsectionexperienceparagraph"/>
              <w:tblCellSpacing w:w="0" w:type="dxa"/>
              <w:tblLayout w:type="fixed"/>
              <w:tblCellMar>
                <w:top w:w="0" w:type="dxa"/>
                <w:left w:w="0" w:type="dxa"/>
                <w:bottom w:w="0" w:type="dxa"/>
                <w:right w:w="300" w:type="dxa"/>
              </w:tblCellMar>
              <w:tblLook w:val="05E0"/>
            </w:tblPr>
            <w:tblGrid>
              <w:gridCol w:w="300"/>
              <w:gridCol w:w="1300"/>
              <w:gridCol w:w="520"/>
              <w:gridCol w:w="6440"/>
            </w:tblGrid>
            <w:tr>
              <w:tblPrEx>
                <w:tblCellSpacing w:w="0" w:type="dxa"/>
                <w:tblLayout w:type="fixed"/>
                <w:tblCellMar>
                  <w:top w:w="0" w:type="dxa"/>
                  <w:left w:w="0" w:type="dxa"/>
                  <w:bottom w:w="0" w:type="dxa"/>
                  <w:right w:w="300" w:type="dxa"/>
                </w:tblCellMar>
                <w:tblLook w:val="05E0"/>
              </w:tblPrEx>
              <w:trPr>
                <w:tblCellSpacing w:w="0" w:type="dxa"/>
              </w:trPr>
              <w:tc>
                <w:tcPr>
                  <w:tcW w:w="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2022-03</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2023-08</w:t>
                  </w:r>
                </w:p>
              </w:tc>
              <w:tc>
                <w:tcPr>
                  <w:tcW w:w="52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100" w:type="dxa"/>
                    <w:left w:w="0" w:type="dxa"/>
                    <w:bottom w:w="0" w:type="dxa"/>
                    <w:right w:w="0" w:type="dxa"/>
                  </w:tcMar>
                  <w:vAlign w:val="top"/>
                  <w:hideMark/>
                </w:tcPr>
                <w:p>
                  <w:pPr>
                    <w:pStyle w:val="divdocumentright-boxsectionexperiencesinglecolumnpaddedline"/>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Senior Software Engineer</w:t>
                  </w:r>
                </w:p>
                <w:p>
                  <w:pPr>
                    <w:pStyle w:val="divdocumentright-boxsectionexperiencesinglecolumnpaddedline"/>
                    <w:spacing w:before="80" w:after="0" w:line="320" w:lineRule="atLeast"/>
                    <w:ind w:left="0" w:right="6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Wipro Pvt Ltd</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3"/>
                    </w:numPr>
                    <w:spacing w:before="0"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Shipping Subs is an application to track all the customers &amp; products information based on the Region and Item Name for all the Users &amp; New Only Customers as well</w:t>
                  </w:r>
                </w:p>
                <w:p>
                  <w:pPr>
                    <w:pStyle w:val="divdocumentli"/>
                    <w:numPr>
                      <w:ilvl w:val="0"/>
                      <w:numId w:val="3"/>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This project is related to manufacturing of the products overall dell systems that are configured on the legacy SAP tool to manage the customer information on the region and plant overall the world</w:t>
                  </w:r>
                </w:p>
                <w:p>
                  <w:pPr>
                    <w:pStyle w:val="divdocumentli"/>
                    <w:numPr>
                      <w:ilvl w:val="0"/>
                      <w:numId w:val="3"/>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Now, the new system has the source for all the fulfilment and the upstreams systems to handle the informations on the customer portal , shipping subs , exclusion customer portals etc to make the user track on the products information</w:t>
                  </w:r>
                </w:p>
                <w:p>
                  <w:pPr>
                    <w:pStyle w:val="divdocumentli"/>
                    <w:numPr>
                      <w:ilvl w:val="0"/>
                      <w:numId w:val="3"/>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Participating in the Sprint meeting and Standup meeting</w:t>
                  </w:r>
                </w:p>
                <w:p>
                  <w:pPr>
                    <w:pStyle w:val="divdocumentli"/>
                    <w:numPr>
                      <w:ilvl w:val="0"/>
                      <w:numId w:val="3"/>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Participating in the efforts &amp; defects tracking meetings &amp; Internal grooming sessions</w:t>
                  </w:r>
                </w:p>
                <w:p>
                  <w:pPr>
                    <w:pStyle w:val="divdocumentli"/>
                    <w:numPr>
                      <w:ilvl w:val="0"/>
                      <w:numId w:val="3"/>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Understanding the requirement properly, analysing &amp; providing the estimation hours</w:t>
                  </w:r>
                </w:p>
                <w:p>
                  <w:pPr>
                    <w:pStyle w:val="divdocumentli"/>
                    <w:numPr>
                      <w:ilvl w:val="0"/>
                      <w:numId w:val="3"/>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Tracking the dependencies &amp; difficulties of the business implementation</w:t>
                  </w:r>
                </w:p>
                <w:p>
                  <w:pPr>
                    <w:pStyle w:val="divdocumentli"/>
                    <w:numPr>
                      <w:ilvl w:val="0"/>
                      <w:numId w:val="3"/>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Interacting with the PM and TL regarding the technical complexity and business complexity related issues</w:t>
                  </w:r>
                </w:p>
                <w:p>
                  <w:pPr>
                    <w:pStyle w:val="divdocumentli"/>
                    <w:numPr>
                      <w:ilvl w:val="0"/>
                      <w:numId w:val="3"/>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Active collaboration with backend and testing team to understand and to get the proper response status &amp; description</w:t>
                  </w:r>
                </w:p>
                <w:p>
                  <w:pPr>
                    <w:pStyle w:val="divdocumentli"/>
                    <w:numPr>
                      <w:ilvl w:val="0"/>
                      <w:numId w:val="3"/>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Designing &amp; Implementing the application requirements</w:t>
                  </w:r>
                </w:p>
                <w:p>
                  <w:pPr>
                    <w:pStyle w:val="divdocumentli"/>
                    <w:numPr>
                      <w:ilvl w:val="0"/>
                      <w:numId w:val="3"/>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Verifying &amp; understanding the APIs and responses and integrating into the frontend application</w:t>
                  </w:r>
                </w:p>
                <w:p>
                  <w:pPr>
                    <w:pStyle w:val="divdocumentli"/>
                    <w:numPr>
                      <w:ilvl w:val="0"/>
                      <w:numId w:val="3"/>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Raising PRs &amp; verifying the build pipelines &amp; connecting with the Devops team members regarding the deployment process</w:t>
                  </w:r>
                </w:p>
                <w:p>
                  <w:pPr>
                    <w:pStyle w:val="divdocumentli"/>
                    <w:numPr>
                      <w:ilvl w:val="0"/>
                      <w:numId w:val="3"/>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Active Collaboration with the testing team members if required</w:t>
                  </w:r>
                </w:p>
                <w:p>
                  <w:pPr>
                    <w:pStyle w:val="divdocumentli"/>
                    <w:numPr>
                      <w:ilvl w:val="0"/>
                      <w:numId w:val="3"/>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strong"/>
                      <w:rFonts w:ascii="Century Gothic" w:eastAsia="Century Gothic" w:hAnsi="Century Gothic" w:cs="Century Gothic"/>
                      <w:b/>
                      <w:bCs/>
                      <w:color w:val="343434"/>
                      <w:spacing w:val="4"/>
                      <w:sz w:val="22"/>
                      <w:szCs w:val="22"/>
                    </w:rPr>
                    <w:t>Skills : ReactJs, React Hooks, Next.js,Dell Design System Components,Redux Tool Kit, Restful Service APIs.</w:t>
                  </w:r>
                </w:p>
              </w:tc>
            </w:tr>
          </w:tbl>
          <w:p>
            <w:pPr>
              <w:rPr>
                <w:vanish/>
              </w:rPr>
            </w:pPr>
          </w:p>
          <w:tbl>
            <w:tblPr>
              <w:tblStyle w:val="divdocumentsectionexperienceparagraph"/>
              <w:tblCellSpacing w:w="0" w:type="dxa"/>
              <w:tblLayout w:type="fixed"/>
              <w:tblCellMar>
                <w:top w:w="0" w:type="dxa"/>
                <w:left w:w="0" w:type="dxa"/>
                <w:bottom w:w="0" w:type="dxa"/>
                <w:right w:w="300" w:type="dxa"/>
              </w:tblCellMar>
              <w:tblLook w:val="05E0"/>
            </w:tblPr>
            <w:tblGrid>
              <w:gridCol w:w="300"/>
              <w:gridCol w:w="1300"/>
              <w:gridCol w:w="520"/>
              <w:gridCol w:w="6440"/>
            </w:tblGrid>
            <w:tr>
              <w:tblPrEx>
                <w:tblCellSpacing w:w="0" w:type="dxa"/>
                <w:tblLayout w:type="fixed"/>
                <w:tblCellMar>
                  <w:top w:w="0" w:type="dxa"/>
                  <w:left w:w="0" w:type="dxa"/>
                  <w:bottom w:w="0" w:type="dxa"/>
                  <w:right w:w="300" w:type="dxa"/>
                </w:tblCellMar>
                <w:tblLook w:val="05E0"/>
              </w:tblPrEx>
              <w:trPr>
                <w:tblCellSpacing w:w="0" w:type="dxa"/>
              </w:trPr>
              <w:tc>
                <w:tcPr>
                  <w:tcW w:w="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2022-03</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2022-11</w:t>
                  </w:r>
                </w:p>
              </w:tc>
              <w:tc>
                <w:tcPr>
                  <w:tcW w:w="52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100" w:type="dxa"/>
                    <w:left w:w="0" w:type="dxa"/>
                    <w:bottom w:w="0" w:type="dxa"/>
                    <w:right w:w="0" w:type="dxa"/>
                  </w:tcMar>
                  <w:vAlign w:val="top"/>
                  <w:hideMark/>
                </w:tcPr>
                <w:p>
                  <w:pPr>
                    <w:pStyle w:val="divdocumentright-boxsectionexperiencesinglecolumnpaddedline"/>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Senior Software Engineer</w:t>
                  </w:r>
                </w:p>
                <w:p>
                  <w:pPr>
                    <w:pStyle w:val="divdocumentright-boxsectionexperiencesinglecolumnpaddedline"/>
                    <w:spacing w:before="80" w:after="0" w:line="320" w:lineRule="atLeast"/>
                    <w:ind w:left="0" w:right="6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Wipro</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4"/>
                    </w:numPr>
                    <w:spacing w:before="0"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CBRE is the best platform for the tenants and landlords to findout their best suitable communities, offices and home etc</w:t>
                  </w:r>
                </w:p>
                <w:p>
                  <w:pPr>
                    <w:pStyle w:val="divdocumentli"/>
                    <w:numPr>
                      <w:ilvl w:val="0"/>
                      <w:numId w:val="4"/>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CBRE is providing their services across all over the world</w:t>
                  </w:r>
                </w:p>
                <w:p>
                  <w:pPr>
                    <w:pStyle w:val="divdocumentli"/>
                    <w:numPr>
                      <w:ilvl w:val="0"/>
                      <w:numId w:val="4"/>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It provides the facility to contact the landlords directly with this application as per the requirement</w:t>
                  </w:r>
                </w:p>
                <w:p>
                  <w:pPr>
                    <w:pStyle w:val="divdocumentli"/>
                    <w:numPr>
                      <w:ilvl w:val="0"/>
                      <w:numId w:val="4"/>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It provides all kinds of information about the tenants and brokers looking for the exact suitable properties</w:t>
                  </w:r>
                </w:p>
                <w:p>
                  <w:pPr>
                    <w:pStyle w:val="divdocumentli"/>
                    <w:numPr>
                      <w:ilvl w:val="0"/>
                      <w:numId w:val="4"/>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CBRE application provides all kinds of information like agriculture land, industrial, office etc</w:t>
                  </w:r>
                </w:p>
                <w:p>
                  <w:pPr>
                    <w:pStyle w:val="divdocumentli"/>
                    <w:numPr>
                      <w:ilvl w:val="0"/>
                      <w:numId w:val="4"/>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It is the best and marvelous application for the real-estate related business</w:t>
                  </w:r>
                </w:p>
                <w:p>
                  <w:pPr>
                    <w:pStyle w:val="divdocumentli"/>
                    <w:numPr>
                      <w:ilvl w:val="0"/>
                      <w:numId w:val="4"/>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Participating in the Sprint meeting and Standup meeting</w:t>
                  </w:r>
                </w:p>
                <w:p>
                  <w:pPr>
                    <w:pStyle w:val="divdocumentli"/>
                    <w:numPr>
                      <w:ilvl w:val="0"/>
                      <w:numId w:val="4"/>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Analyzing and Understanding the requirements</w:t>
                  </w:r>
                </w:p>
                <w:p>
                  <w:pPr>
                    <w:pStyle w:val="divdocumentli"/>
                    <w:numPr>
                      <w:ilvl w:val="0"/>
                      <w:numId w:val="4"/>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Interacting with the PM and TL regarding the technical complexity and business complexity related issues</w:t>
                  </w:r>
                </w:p>
                <w:p>
                  <w:pPr>
                    <w:pStyle w:val="divdocumentli"/>
                    <w:numPr>
                      <w:ilvl w:val="0"/>
                      <w:numId w:val="4"/>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Converting the drupal implemented pages into react components &amp; parallelly working on the sitecore related issues</w:t>
                  </w:r>
                </w:p>
                <w:p>
                  <w:pPr>
                    <w:pStyle w:val="divdocumentli"/>
                    <w:numPr>
                      <w:ilvl w:val="0"/>
                      <w:numId w:val="4"/>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Active collaboration with the backend and testing team to understand and to make things better</w:t>
                  </w:r>
                </w:p>
                <w:p>
                  <w:pPr>
                    <w:pStyle w:val="divdocumentli"/>
                    <w:numPr>
                      <w:ilvl w:val="0"/>
                      <w:numId w:val="4"/>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strong"/>
                      <w:rFonts w:ascii="Century Gothic" w:eastAsia="Century Gothic" w:hAnsi="Century Gothic" w:cs="Century Gothic"/>
                      <w:b/>
                      <w:bCs/>
                      <w:color w:val="343434"/>
                      <w:spacing w:val="4"/>
                      <w:sz w:val="22"/>
                      <w:szCs w:val="22"/>
                    </w:rPr>
                    <w:t>Skills: ReactJs,React Hooks, Redux, SiteCore, Restful API Services</w:t>
                  </w:r>
                </w:p>
              </w:tc>
            </w:tr>
          </w:tbl>
          <w:p>
            <w:pPr>
              <w:rPr>
                <w:vanish/>
              </w:rPr>
            </w:pPr>
          </w:p>
          <w:tbl>
            <w:tblPr>
              <w:tblStyle w:val="divdocumentsectionexperienceparagraph"/>
              <w:tblCellSpacing w:w="0" w:type="dxa"/>
              <w:tblLayout w:type="fixed"/>
              <w:tblCellMar>
                <w:top w:w="0" w:type="dxa"/>
                <w:left w:w="0" w:type="dxa"/>
                <w:bottom w:w="0" w:type="dxa"/>
                <w:right w:w="300" w:type="dxa"/>
              </w:tblCellMar>
              <w:tblLook w:val="05E0"/>
            </w:tblPr>
            <w:tblGrid>
              <w:gridCol w:w="300"/>
              <w:gridCol w:w="1300"/>
              <w:gridCol w:w="520"/>
              <w:gridCol w:w="6440"/>
            </w:tblGrid>
            <w:tr>
              <w:tblPrEx>
                <w:tblCellSpacing w:w="0" w:type="dxa"/>
                <w:tblLayout w:type="fixed"/>
                <w:tblCellMar>
                  <w:top w:w="0" w:type="dxa"/>
                  <w:left w:w="0" w:type="dxa"/>
                  <w:bottom w:w="0" w:type="dxa"/>
                  <w:right w:w="300" w:type="dxa"/>
                </w:tblCellMar>
                <w:tblLook w:val="05E0"/>
              </w:tblPrEx>
              <w:trPr>
                <w:tblCellSpacing w:w="0" w:type="dxa"/>
              </w:trPr>
              <w:tc>
                <w:tcPr>
                  <w:tcW w:w="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2020-11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2022-02</w:t>
                  </w:r>
                </w:p>
              </w:tc>
              <w:tc>
                <w:tcPr>
                  <w:tcW w:w="52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100" w:type="dxa"/>
                    <w:left w:w="0" w:type="dxa"/>
                    <w:bottom w:w="0" w:type="dxa"/>
                    <w:right w:w="0" w:type="dxa"/>
                  </w:tcMar>
                  <w:vAlign w:val="top"/>
                  <w:hideMark/>
                </w:tcPr>
                <w:p>
                  <w:pPr>
                    <w:pStyle w:val="divdocumentright-boxsectionexperiencesinglecolumnpaddedline"/>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Senior Software Developer</w:t>
                  </w:r>
                </w:p>
                <w:p>
                  <w:pPr>
                    <w:pStyle w:val="divdocumentright-boxsectionexperiencesinglecolumnpaddedline"/>
                    <w:spacing w:before="80" w:after="0" w:line="320" w:lineRule="atLeast"/>
                    <w:ind w:left="0" w:right="6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Astics Tech Labs Pvt.Ltd</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5"/>
                    </w:numPr>
                    <w:spacing w:before="0"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Aavgo is a Contactless Check-in and Check-out Hotel Portal</w:t>
                  </w:r>
                </w:p>
                <w:p>
                  <w:pPr>
                    <w:pStyle w:val="divdocumentli"/>
                    <w:numPr>
                      <w:ilvl w:val="0"/>
                      <w:numId w:val="5"/>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It provides the facility to Users/Guests to book their desired Room on their desired dates</w:t>
                  </w:r>
                </w:p>
                <w:p>
                  <w:pPr>
                    <w:pStyle w:val="divdocumentli"/>
                    <w:numPr>
                      <w:ilvl w:val="0"/>
                      <w:numId w:val="5"/>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Along with that we are providing so many facilities like Shuttle Services, Housekeeping Management, Dining Service, Alerts and Lost &amp; Found Providing discounts for frequently visiting customers</w:t>
                  </w:r>
                </w:p>
                <w:p>
                  <w:pPr>
                    <w:pStyle w:val="divdocumentli"/>
                    <w:numPr>
                      <w:ilvl w:val="0"/>
                      <w:numId w:val="5"/>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This application is divided into 3 major parts as Administration, Staff and Guest Users</w:t>
                  </w:r>
                </w:p>
                <w:p>
                  <w:pPr>
                    <w:pStyle w:val="divdocumentli"/>
                    <w:numPr>
                      <w:ilvl w:val="0"/>
                      <w:numId w:val="5"/>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Participating in the Sprint meeting and Standup meeting</w:t>
                  </w:r>
                </w:p>
                <w:p>
                  <w:pPr>
                    <w:pStyle w:val="divdocumentli"/>
                    <w:numPr>
                      <w:ilvl w:val="0"/>
                      <w:numId w:val="5"/>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Analyzing and Understanding the requirements</w:t>
                  </w:r>
                </w:p>
                <w:p>
                  <w:pPr>
                    <w:pStyle w:val="divdocumentli"/>
                    <w:numPr>
                      <w:ilvl w:val="0"/>
                      <w:numId w:val="5"/>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Creating Jira tickets for the Junior developers and assigning tasks to them</w:t>
                  </w:r>
                </w:p>
                <w:p>
                  <w:pPr>
                    <w:pStyle w:val="divdocumentli"/>
                    <w:numPr>
                      <w:ilvl w:val="0"/>
                      <w:numId w:val="5"/>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Code reviewing</w:t>
                  </w:r>
                </w:p>
                <w:p>
                  <w:pPr>
                    <w:pStyle w:val="divdocumentli"/>
                    <w:numPr>
                      <w:ilvl w:val="0"/>
                      <w:numId w:val="5"/>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Analyzing the requirements and implementing the logic as per the proper coding standards</w:t>
                  </w:r>
                </w:p>
                <w:p>
                  <w:pPr>
                    <w:pStyle w:val="divdocumentli"/>
                    <w:numPr>
                      <w:ilvl w:val="0"/>
                      <w:numId w:val="5"/>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Active collaboration with the backend and testing team to understand the things in a better way</w:t>
                  </w:r>
                </w:p>
                <w:p>
                  <w:pPr>
                    <w:pStyle w:val="divdocumentli"/>
                    <w:numPr>
                      <w:ilvl w:val="0"/>
                      <w:numId w:val="5"/>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Actively working in multiple projects based on the priority</w:t>
                  </w:r>
                </w:p>
                <w:p>
                  <w:pPr>
                    <w:pStyle w:val="divdocumentli"/>
                    <w:numPr>
                      <w:ilvl w:val="0"/>
                      <w:numId w:val="5"/>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Collaboration with devops team to generate the sandbox and production builds</w:t>
                  </w:r>
                </w:p>
                <w:p>
                  <w:pPr>
                    <w:pStyle w:val="divdocumentli"/>
                    <w:numPr>
                      <w:ilvl w:val="0"/>
                      <w:numId w:val="5"/>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strong"/>
                      <w:rFonts w:ascii="Century Gothic" w:eastAsia="Century Gothic" w:hAnsi="Century Gothic" w:cs="Century Gothic"/>
                      <w:b/>
                      <w:bCs/>
                      <w:color w:val="343434"/>
                      <w:spacing w:val="4"/>
                      <w:sz w:val="22"/>
                      <w:szCs w:val="22"/>
                    </w:rPr>
                    <w:t>Skills: ReactJs, ReactHooks, MobX,AntD, Restful API Services.</w:t>
                  </w:r>
                </w:p>
              </w:tc>
            </w:tr>
          </w:tbl>
          <w:p>
            <w:pPr>
              <w:rPr>
                <w:vanish/>
              </w:rPr>
            </w:pPr>
          </w:p>
          <w:tbl>
            <w:tblPr>
              <w:tblStyle w:val="divdocumentsectionexperienceparagraph"/>
              <w:tblCellSpacing w:w="0" w:type="dxa"/>
              <w:tblLayout w:type="fixed"/>
              <w:tblCellMar>
                <w:top w:w="0" w:type="dxa"/>
                <w:left w:w="0" w:type="dxa"/>
                <w:bottom w:w="0" w:type="dxa"/>
                <w:right w:w="300" w:type="dxa"/>
              </w:tblCellMar>
              <w:tblLook w:val="05E0"/>
            </w:tblPr>
            <w:tblGrid>
              <w:gridCol w:w="300"/>
              <w:gridCol w:w="1300"/>
              <w:gridCol w:w="520"/>
              <w:gridCol w:w="6440"/>
            </w:tblGrid>
            <w:tr>
              <w:tblPrEx>
                <w:tblCellSpacing w:w="0" w:type="dxa"/>
                <w:tblLayout w:type="fixed"/>
                <w:tblCellMar>
                  <w:top w:w="0" w:type="dxa"/>
                  <w:left w:w="0" w:type="dxa"/>
                  <w:bottom w:w="0" w:type="dxa"/>
                  <w:right w:w="300" w:type="dxa"/>
                </w:tblCellMar>
                <w:tblLook w:val="05E0"/>
              </w:tblPrEx>
              <w:trPr>
                <w:tblCellSpacing w:w="0" w:type="dxa"/>
              </w:trPr>
              <w:tc>
                <w:tcPr>
                  <w:tcW w:w="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2020-03</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2020-08</w:t>
                  </w:r>
                </w:p>
              </w:tc>
              <w:tc>
                <w:tcPr>
                  <w:tcW w:w="52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100" w:type="dxa"/>
                    <w:left w:w="0" w:type="dxa"/>
                    <w:bottom w:w="0" w:type="dxa"/>
                    <w:right w:w="0" w:type="dxa"/>
                  </w:tcMar>
                  <w:vAlign w:val="top"/>
                  <w:hideMark/>
                </w:tcPr>
                <w:p>
                  <w:pPr>
                    <w:pStyle w:val="divdocumentright-boxsectionexperiencesinglecolumnpaddedline"/>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Developer</w:t>
                  </w:r>
                </w:p>
                <w:p>
                  <w:pPr>
                    <w:pStyle w:val="divdocumentright-boxsectionexperiencesinglecolumnpaddedline"/>
                    <w:spacing w:before="80" w:after="0" w:line="320" w:lineRule="atLeast"/>
                    <w:ind w:left="0" w:right="6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Avalanche IT Services India Pvt.Ltd</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6"/>
                    </w:numPr>
                    <w:spacing w:before="0"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The main objective Labs Management System is to facilitate and inject the knowledge to both Agriculture Farmers and Aroma-Culture-Farmers</w:t>
                  </w:r>
                </w:p>
                <w:p>
                  <w:pPr>
                    <w:pStyle w:val="divdocumentli"/>
                    <w:numPr>
                      <w:ilvl w:val="0"/>
                      <w:numId w:val="6"/>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By Using this Lab Management System, we can guide the farmers, which kind of crop is best suitable for the agriculture land</w:t>
                  </w:r>
                </w:p>
                <w:p>
                  <w:pPr>
                    <w:pStyle w:val="divdocumentli"/>
                    <w:numPr>
                      <w:ilvl w:val="0"/>
                      <w:numId w:val="6"/>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And will check the soil type and will do the soil tests for the agriculture land for aroma culture land</w:t>
                  </w:r>
                </w:p>
                <w:p>
                  <w:pPr>
                    <w:pStyle w:val="divdocumentli"/>
                    <w:numPr>
                      <w:ilvl w:val="0"/>
                      <w:numId w:val="6"/>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Based on the soil test reports the Agriculture Scientist will guide the Farmers, what kind of crops they have to use, and what kind of pesticides they have to use</w:t>
                  </w:r>
                </w:p>
                <w:p>
                  <w:pPr>
                    <w:pStyle w:val="divdocumentli"/>
                    <w:numPr>
                      <w:ilvl w:val="0"/>
                      <w:numId w:val="6"/>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Each and every information will inject to the farmer based on the land parameters and soil test reports and budget factors</w:t>
                  </w:r>
                </w:p>
                <w:p>
                  <w:pPr>
                    <w:pStyle w:val="divdocumentli"/>
                    <w:numPr>
                      <w:ilvl w:val="0"/>
                      <w:numId w:val="6"/>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Gathering &amp; Understanding the project requirements analysis</w:t>
                  </w:r>
                </w:p>
                <w:p>
                  <w:pPr>
                    <w:pStyle w:val="divdocumentli"/>
                    <w:numPr>
                      <w:ilvl w:val="0"/>
                      <w:numId w:val="6"/>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With respect to the requirements creating the User Interfaces using ReactStrap</w:t>
                  </w:r>
                </w:p>
                <w:p>
                  <w:pPr>
                    <w:pStyle w:val="divdocumentli"/>
                    <w:numPr>
                      <w:ilvl w:val="0"/>
                      <w:numId w:val="6"/>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Making the User Interfaces into reusable Components using ReactJS</w:t>
                  </w:r>
                </w:p>
                <w:p>
                  <w:pPr>
                    <w:pStyle w:val="divdocumentli"/>
                    <w:numPr>
                      <w:ilvl w:val="0"/>
                      <w:numId w:val="6"/>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Testing the Rest APIs like Unit Testing whether the expecting output is coming or not, using Postman</w:t>
                  </w:r>
                </w:p>
                <w:p>
                  <w:pPr>
                    <w:pStyle w:val="divdocumentli"/>
                    <w:numPr>
                      <w:ilvl w:val="0"/>
                      <w:numId w:val="6"/>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After the unit testing, utilizing those Services and integrating them into the application</w:t>
                  </w:r>
                </w:p>
                <w:p>
                  <w:pPr>
                    <w:pStyle w:val="divdocumentli"/>
                    <w:numPr>
                      <w:ilvl w:val="0"/>
                      <w:numId w:val="6"/>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Participate in the daily &amp; weekly status meetings for requirements and its Clarifications</w:t>
                  </w:r>
                </w:p>
                <w:p>
                  <w:pPr>
                    <w:pStyle w:val="divdocumentli"/>
                    <w:numPr>
                      <w:ilvl w:val="0"/>
                      <w:numId w:val="6"/>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Experience in team management and status reporting</w:t>
                  </w:r>
                </w:p>
                <w:p>
                  <w:pPr>
                    <w:pStyle w:val="divdocumentli"/>
                    <w:numPr>
                      <w:ilvl w:val="0"/>
                      <w:numId w:val="6"/>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strong"/>
                      <w:rFonts w:ascii="Century Gothic" w:eastAsia="Century Gothic" w:hAnsi="Century Gothic" w:cs="Century Gothic"/>
                      <w:b/>
                      <w:bCs/>
                      <w:color w:val="343434"/>
                      <w:spacing w:val="4"/>
                      <w:sz w:val="22"/>
                      <w:szCs w:val="22"/>
                    </w:rPr>
                    <w:t>Skills: ReactJs, Redux, MUI Components, Restful API Services.</w:t>
                  </w:r>
                </w:p>
                <w:p>
                  <w:pPr>
                    <w:pStyle w:val="divdocumentli"/>
                    <w:numPr>
                      <w:ilvl w:val="0"/>
                      <w:numId w:val="6"/>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strong"/>
                      <w:rFonts w:ascii="Century Gothic" w:eastAsia="Century Gothic" w:hAnsi="Century Gothic" w:cs="Century Gothic"/>
                      <w:b/>
                      <w:bCs/>
                      <w:color w:val="343434"/>
                      <w:spacing w:val="4"/>
                      <w:sz w:val="22"/>
                      <w:szCs w:val="22"/>
                    </w:rPr>
                    <w:t>Tools: Strapi.</w:t>
                  </w:r>
                </w:p>
              </w:tc>
            </w:tr>
          </w:tbl>
          <w:p>
            <w:pPr>
              <w:rPr>
                <w:vanish/>
              </w:rPr>
            </w:pPr>
          </w:p>
          <w:tbl>
            <w:tblPr>
              <w:tblStyle w:val="divdocumentsectionexperienceparagraph"/>
              <w:tblCellSpacing w:w="0" w:type="dxa"/>
              <w:tblLayout w:type="fixed"/>
              <w:tblCellMar>
                <w:top w:w="0" w:type="dxa"/>
                <w:left w:w="0" w:type="dxa"/>
                <w:bottom w:w="0" w:type="dxa"/>
                <w:right w:w="300" w:type="dxa"/>
              </w:tblCellMar>
              <w:tblLook w:val="05E0"/>
            </w:tblPr>
            <w:tblGrid>
              <w:gridCol w:w="300"/>
              <w:gridCol w:w="1300"/>
              <w:gridCol w:w="520"/>
              <w:gridCol w:w="6440"/>
            </w:tblGrid>
            <w:tr>
              <w:tblPrEx>
                <w:tblCellSpacing w:w="0" w:type="dxa"/>
                <w:tblLayout w:type="fixed"/>
                <w:tblCellMar>
                  <w:top w:w="0" w:type="dxa"/>
                  <w:left w:w="0" w:type="dxa"/>
                  <w:bottom w:w="0" w:type="dxa"/>
                  <w:right w:w="300" w:type="dxa"/>
                </w:tblCellMar>
                <w:tblLook w:val="05E0"/>
              </w:tblPrEx>
              <w:trPr>
                <w:tblCellSpacing w:w="0" w:type="dxa"/>
              </w:trPr>
              <w:tc>
                <w:tcPr>
                  <w:tcW w:w="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2019-01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2020-02</w:t>
                  </w:r>
                </w:p>
              </w:tc>
              <w:tc>
                <w:tcPr>
                  <w:tcW w:w="52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100" w:type="dxa"/>
                    <w:left w:w="0" w:type="dxa"/>
                    <w:bottom w:w="0" w:type="dxa"/>
                    <w:right w:w="0" w:type="dxa"/>
                  </w:tcMar>
                  <w:vAlign w:val="top"/>
                  <w:hideMark/>
                </w:tcPr>
                <w:p>
                  <w:pPr>
                    <w:pStyle w:val="divdocumentright-boxsectionexperiencesinglecolumnpaddedline"/>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Developer</w:t>
                  </w:r>
                </w:p>
                <w:p>
                  <w:pPr>
                    <w:pStyle w:val="divdocumentright-boxsectionexperiencesinglecolumnpaddedline"/>
                    <w:spacing w:before="80" w:after="0" w:line="320" w:lineRule="atLeast"/>
                    <w:ind w:left="0" w:right="6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Avalanche IT Services India Pvt.Ltd</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7"/>
                    </w:numPr>
                    <w:spacing w:before="0"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Ayurway is completely related to the Doctors</w:t>
                  </w:r>
                </w:p>
                <w:p>
                  <w:pPr>
                    <w:pStyle w:val="divdocumentli"/>
                    <w:numPr>
                      <w:ilvl w:val="0"/>
                      <w:numId w:val="7"/>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It provides a facility to check their Wellness Seeker's Appointment Time and Date and Past illness details</w:t>
                  </w:r>
                </w:p>
                <w:p>
                  <w:pPr>
                    <w:pStyle w:val="divdocumentli"/>
                    <w:numPr>
                      <w:ilvl w:val="0"/>
                      <w:numId w:val="7"/>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The Patient can make an Appointment with a particular Doctor with their available timings</w:t>
                  </w:r>
                </w:p>
                <w:p>
                  <w:pPr>
                    <w:pStyle w:val="divdocumentli"/>
                    <w:numPr>
                      <w:ilvl w:val="0"/>
                      <w:numId w:val="7"/>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Using this application the doctor may get to know all the information about the Patient Basic Information, Chief complaints and Symptoms and Health Assessments like Functional Assessment, Mental, emotional patterns, digestion, Elimination, Emotions, Pulse and Abdominal exam everything will be provided in this application</w:t>
                  </w:r>
                </w:p>
                <w:p>
                  <w:pPr>
                    <w:pStyle w:val="divdocumentli"/>
                    <w:numPr>
                      <w:ilvl w:val="0"/>
                      <w:numId w:val="7"/>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In addition to that Patient's Past Illness and present illness, and Addiction everything is provided here</w:t>
                  </w:r>
                </w:p>
                <w:p>
                  <w:pPr>
                    <w:pStyle w:val="divdocumentli"/>
                    <w:numPr>
                      <w:ilvl w:val="0"/>
                      <w:numId w:val="7"/>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With the help of this information the Doctor will go for the treatment</w:t>
                  </w:r>
                </w:p>
                <w:p>
                  <w:pPr>
                    <w:pStyle w:val="divdocumentli"/>
                    <w:numPr>
                      <w:ilvl w:val="0"/>
                      <w:numId w:val="7"/>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Gathering Understanding the project requirements analysis</w:t>
                  </w:r>
                </w:p>
                <w:p>
                  <w:pPr>
                    <w:pStyle w:val="divdocumentli"/>
                    <w:numPr>
                      <w:ilvl w:val="0"/>
                      <w:numId w:val="7"/>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With respect to the requirements for creating the User Interfaces using ReactJS Components</w:t>
                  </w:r>
                </w:p>
                <w:p>
                  <w:pPr>
                    <w:pStyle w:val="divdocumentli"/>
                    <w:numPr>
                      <w:ilvl w:val="0"/>
                      <w:numId w:val="7"/>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Testing the Rest APIs like Unit Testing whether the expected output is coming or not using Postman</w:t>
                  </w:r>
                </w:p>
                <w:p>
                  <w:pPr>
                    <w:pStyle w:val="divdocumentli"/>
                    <w:numPr>
                      <w:ilvl w:val="0"/>
                      <w:numId w:val="7"/>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After the unit testing, utilizing those Services and binding them into the project</w:t>
                  </w:r>
                </w:p>
                <w:p>
                  <w:pPr>
                    <w:pStyle w:val="divdocumentli"/>
                    <w:numPr>
                      <w:ilvl w:val="0"/>
                      <w:numId w:val="7"/>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Participate in the daily &amp; weekly status meetings for requirements and its Clarifications</w:t>
                  </w:r>
                </w:p>
                <w:p>
                  <w:pPr>
                    <w:pStyle w:val="divdocumentli"/>
                    <w:numPr>
                      <w:ilvl w:val="0"/>
                      <w:numId w:val="7"/>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Effective coordination between development team and testing team</w:t>
                  </w:r>
                </w:p>
                <w:p>
                  <w:pPr>
                    <w:pStyle w:val="divdocumentli"/>
                    <w:numPr>
                      <w:ilvl w:val="0"/>
                      <w:numId w:val="7"/>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Experience in team management and status reporting</w:t>
                  </w:r>
                </w:p>
                <w:p>
                  <w:pPr>
                    <w:pStyle w:val="divdocumentli"/>
                    <w:numPr>
                      <w:ilvl w:val="0"/>
                      <w:numId w:val="7"/>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strong"/>
                      <w:rFonts w:ascii="Century Gothic" w:eastAsia="Century Gothic" w:hAnsi="Century Gothic" w:cs="Century Gothic"/>
                      <w:b/>
                      <w:bCs/>
                      <w:color w:val="343434"/>
                      <w:spacing w:val="4"/>
                      <w:sz w:val="22"/>
                      <w:szCs w:val="22"/>
                    </w:rPr>
                    <w:t>Skills: ReactJs, Redux, Bootstrap,Html,Css</w:t>
                  </w:r>
                </w:p>
              </w:tc>
            </w:tr>
          </w:tbl>
          <w:p>
            <w:pPr>
              <w:rPr>
                <w:vanish/>
              </w:rPr>
            </w:pPr>
          </w:p>
          <w:tbl>
            <w:tblPr>
              <w:tblStyle w:val="divdocumentsectionexperienceparagraph"/>
              <w:tblCellSpacing w:w="0" w:type="dxa"/>
              <w:tblLayout w:type="fixed"/>
              <w:tblCellMar>
                <w:top w:w="0" w:type="dxa"/>
                <w:left w:w="0" w:type="dxa"/>
                <w:bottom w:w="0" w:type="dxa"/>
                <w:right w:w="300" w:type="dxa"/>
              </w:tblCellMar>
              <w:tblLook w:val="05E0"/>
            </w:tblPr>
            <w:tblGrid>
              <w:gridCol w:w="300"/>
              <w:gridCol w:w="1300"/>
              <w:gridCol w:w="520"/>
              <w:gridCol w:w="6440"/>
            </w:tblGrid>
            <w:tr>
              <w:tblPrEx>
                <w:tblCellSpacing w:w="0" w:type="dxa"/>
                <w:tblLayout w:type="fixed"/>
                <w:tblCellMar>
                  <w:top w:w="0" w:type="dxa"/>
                  <w:left w:w="0" w:type="dxa"/>
                  <w:bottom w:w="0" w:type="dxa"/>
                  <w:right w:w="300" w:type="dxa"/>
                </w:tblCellMar>
                <w:tblLook w:val="05E0"/>
              </w:tblPrEx>
              <w:trPr>
                <w:tblCellSpacing w:w="0" w:type="dxa"/>
              </w:trPr>
              <w:tc>
                <w:tcPr>
                  <w:tcW w:w="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2018-02</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2019-11</w:t>
                  </w:r>
                </w:p>
              </w:tc>
              <w:tc>
                <w:tcPr>
                  <w:tcW w:w="52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100" w:type="dxa"/>
                    <w:left w:w="0" w:type="dxa"/>
                    <w:bottom w:w="0" w:type="dxa"/>
                    <w:right w:w="0" w:type="dxa"/>
                  </w:tcMar>
                  <w:vAlign w:val="top"/>
                  <w:hideMark/>
                </w:tcPr>
                <w:p>
                  <w:pPr>
                    <w:pStyle w:val="divdocumentright-boxsectionexperiencesinglecolumnpaddedline"/>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Developer</w:t>
                  </w:r>
                </w:p>
                <w:p>
                  <w:pPr>
                    <w:pStyle w:val="divdocumentright-boxsectionexperiencesinglecolumnpaddedline"/>
                    <w:spacing w:before="80" w:after="0" w:line="320" w:lineRule="atLeast"/>
                    <w:ind w:left="0" w:right="6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Avalanche IT Services India Pvt.Ltd</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8"/>
                    </w:numPr>
                    <w:spacing w:before="0"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Toolkit 2.0 is all about new destinations – This project helps to provide a general overview of the area in preparation for an employee move</w:t>
                  </w:r>
                </w:p>
                <w:p>
                  <w:pPr>
                    <w:pStyle w:val="divdocumentli"/>
                    <w:numPr>
                      <w:ilvl w:val="0"/>
                      <w:numId w:val="8"/>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Employees will find information about things like Community, things to do, housing, getting settled, education, kids activities, pets and more</w:t>
                  </w:r>
                </w:p>
                <w:p>
                  <w:pPr>
                    <w:pStyle w:val="divdocumentli"/>
                    <w:numPr>
                      <w:ilvl w:val="0"/>
                      <w:numId w:val="8"/>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We have organized the information into main categories on the Home page and employees can access and view these topics in any order on any device</w:t>
                  </w:r>
                </w:p>
                <w:p>
                  <w:pPr>
                    <w:pStyle w:val="divdocumentli"/>
                    <w:numPr>
                      <w:ilvl w:val="0"/>
                      <w:numId w:val="8"/>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Understanding the project requirements and analysis</w:t>
                  </w:r>
                </w:p>
                <w:p>
                  <w:pPr>
                    <w:pStyle w:val="divdocumentli"/>
                    <w:numPr>
                      <w:ilvl w:val="0"/>
                      <w:numId w:val="8"/>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Creating the components based on the requirements</w:t>
                  </w:r>
                </w:p>
                <w:p>
                  <w:pPr>
                    <w:pStyle w:val="divdocumentli"/>
                    <w:numPr>
                      <w:ilvl w:val="0"/>
                      <w:numId w:val="8"/>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Requesting data from the Rest Api's and binding them to view using Event binding in ReactJs</w:t>
                  </w:r>
                </w:p>
                <w:p>
                  <w:pPr>
                    <w:pStyle w:val="divdocumentli"/>
                    <w:numPr>
                      <w:ilvl w:val="0"/>
                      <w:numId w:val="8"/>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Participate in the daily &amp; weekly status meetings for requirements and its Clarifications</w:t>
                  </w:r>
                </w:p>
                <w:p>
                  <w:pPr>
                    <w:pStyle w:val="divdocumentli"/>
                    <w:numPr>
                      <w:ilvl w:val="0"/>
                      <w:numId w:val="8"/>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Effective coordination between development team and testing team</w:t>
                  </w:r>
                </w:p>
                <w:p>
                  <w:pPr>
                    <w:pStyle w:val="divdocumentli"/>
                    <w:numPr>
                      <w:ilvl w:val="0"/>
                      <w:numId w:val="8"/>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Experience in team management and status reporting</w:t>
                  </w:r>
                </w:p>
                <w:p>
                  <w:pPr>
                    <w:pStyle w:val="divdocumentli"/>
                    <w:numPr>
                      <w:ilvl w:val="0"/>
                      <w:numId w:val="8"/>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strong"/>
                      <w:rFonts w:ascii="Century Gothic" w:eastAsia="Century Gothic" w:hAnsi="Century Gothic" w:cs="Century Gothic"/>
                      <w:b/>
                      <w:bCs/>
                      <w:color w:val="343434"/>
                      <w:spacing w:val="4"/>
                      <w:sz w:val="22"/>
                      <w:szCs w:val="22"/>
                    </w:rPr>
                    <w:t>Skills: Html,CSS,ReactJs,Redux,Google Maps, Restful API Services.</w:t>
                  </w:r>
                </w:p>
              </w:tc>
            </w:tr>
          </w:tbl>
          <w:p>
            <w:pPr>
              <w:rPr>
                <w:vanish/>
              </w:rPr>
            </w:pPr>
          </w:p>
          <w:tbl>
            <w:tblPr>
              <w:tblStyle w:val="divdocumentsectionexperienceparagraph"/>
              <w:tblCellSpacing w:w="0" w:type="dxa"/>
              <w:tblLayout w:type="fixed"/>
              <w:tblCellMar>
                <w:top w:w="0" w:type="dxa"/>
                <w:left w:w="0" w:type="dxa"/>
                <w:bottom w:w="0" w:type="dxa"/>
                <w:right w:w="300" w:type="dxa"/>
              </w:tblCellMar>
              <w:tblLook w:val="05E0"/>
            </w:tblPr>
            <w:tblGrid>
              <w:gridCol w:w="300"/>
              <w:gridCol w:w="1300"/>
              <w:gridCol w:w="520"/>
              <w:gridCol w:w="6440"/>
            </w:tblGrid>
            <w:tr>
              <w:tblPrEx>
                <w:tblCellSpacing w:w="0" w:type="dxa"/>
                <w:tblLayout w:type="fixed"/>
                <w:tblCellMar>
                  <w:top w:w="0" w:type="dxa"/>
                  <w:left w:w="0" w:type="dxa"/>
                  <w:bottom w:w="0" w:type="dxa"/>
                  <w:right w:w="300" w:type="dxa"/>
                </w:tblCellMar>
                <w:tblLook w:val="05E0"/>
              </w:tblPrEx>
              <w:trPr>
                <w:tblCellSpacing w:w="0" w:type="dxa"/>
              </w:trPr>
              <w:tc>
                <w:tcPr>
                  <w:tcW w:w="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2016-01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2017-12</w:t>
                  </w:r>
                </w:p>
              </w:tc>
              <w:tc>
                <w:tcPr>
                  <w:tcW w:w="520" w:type="dxa"/>
                  <w:tcMar>
                    <w:top w:w="100" w:type="dxa"/>
                    <w:left w:w="0" w:type="dxa"/>
                    <w:bottom w:w="0" w:type="dxa"/>
                    <w:right w:w="0" w:type="dxa"/>
                  </w:tcMar>
                  <w:vAlign w:val="top"/>
                  <w:hideMark/>
                </w:tcPr>
                <w:p>
                  <w:pPr>
                    <w:pStyle w:val="divdocumentright-boxemptycellParagraph"/>
                    <w:spacing w:line="320" w:lineRule="atLeast"/>
                    <w:ind w:left="0" w:right="30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100" w:type="dxa"/>
                    <w:left w:w="0" w:type="dxa"/>
                    <w:bottom w:w="0" w:type="dxa"/>
                    <w:right w:w="0" w:type="dxa"/>
                  </w:tcMar>
                  <w:vAlign w:val="top"/>
                  <w:hideMark/>
                </w:tcPr>
                <w:p>
                  <w:pPr>
                    <w:pStyle w:val="divdocumentright-boxsectionexperiencesinglecolumnpaddedline"/>
                    <w:spacing w:before="0" w:after="0" w:line="320" w:lineRule="atLeast"/>
                    <w:ind w:left="0" w:right="6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jobtitle"/>
                      <w:rFonts w:ascii="Century Gothic" w:eastAsia="Century Gothic" w:hAnsi="Century Gothic" w:cs="Century Gothic"/>
                      <w:b/>
                      <w:bCs/>
                      <w:color w:val="343434"/>
                      <w:spacing w:val="4"/>
                    </w:rPr>
                    <w:t>Developer</w:t>
                  </w:r>
                </w:p>
                <w:p>
                  <w:pPr>
                    <w:pStyle w:val="divdocumentright-boxsectionexperiencesinglecolumnpaddedline"/>
                    <w:spacing w:before="80" w:after="0" w:line="320" w:lineRule="atLeast"/>
                    <w:ind w:left="0" w:right="6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Avalanche IT Services India Pvt.Ltd</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li"/>
                    <w:numPr>
                      <w:ilvl w:val="0"/>
                      <w:numId w:val="9"/>
                    </w:numPr>
                    <w:spacing w:before="0"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FanKick is a celebrity fun application where a user can have all the updates related to showbiz and paparazzi of their celebrities they idolize</w:t>
                  </w:r>
                </w:p>
                <w:p>
                  <w:pPr>
                    <w:pStyle w:val="divdocumentli"/>
                    <w:numPr>
                      <w:ilvl w:val="0"/>
                      <w:numId w:val="9"/>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The app play involves a user who needs to answer the trivia questions based on the celebrities in a more convincing manner</w:t>
                  </w:r>
                </w:p>
                <w:p>
                  <w:pPr>
                    <w:pStyle w:val="divdocumentli"/>
                    <w:numPr>
                      <w:ilvl w:val="0"/>
                      <w:numId w:val="9"/>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From Gossips to hot scandals everything on the platter</w:t>
                  </w:r>
                </w:p>
                <w:p>
                  <w:pPr>
                    <w:pStyle w:val="divdocumentli"/>
                    <w:numPr>
                      <w:ilvl w:val="0"/>
                      <w:numId w:val="9"/>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The awesome widget wins you a fan tag as you can join in a Fan Club or subscribe to a Fan Magazine and earn rewards for the same</w:t>
                  </w:r>
                </w:p>
                <w:p>
                  <w:pPr>
                    <w:pStyle w:val="divdocumentli"/>
                    <w:numPr>
                      <w:ilvl w:val="0"/>
                      <w:numId w:val="9"/>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Interaction with the Client, gathering requirements and identify The Use Cases</w:t>
                  </w:r>
                </w:p>
                <w:p>
                  <w:pPr>
                    <w:pStyle w:val="divdocumentli"/>
                    <w:numPr>
                      <w:ilvl w:val="0"/>
                      <w:numId w:val="9"/>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Involved in writing code for the requirement using Android studio</w:t>
                  </w:r>
                </w:p>
                <w:p>
                  <w:pPr>
                    <w:pStyle w:val="divdocumentli"/>
                    <w:numPr>
                      <w:ilvl w:val="0"/>
                      <w:numId w:val="9"/>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Translate Designs and High Quality Code in the project</w:t>
                  </w:r>
                </w:p>
                <w:p>
                  <w:pPr>
                    <w:pStyle w:val="divdocumentli"/>
                    <w:numPr>
                      <w:ilvl w:val="0"/>
                      <w:numId w:val="9"/>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Design, build and maintain high performance, reusable and reliable Android Code</w:t>
                  </w:r>
                </w:p>
                <w:p>
                  <w:pPr>
                    <w:pStyle w:val="divdocumentli"/>
                    <w:numPr>
                      <w:ilvl w:val="0"/>
                      <w:numId w:val="9"/>
                    </w:numPr>
                    <w:spacing w:after="0" w:line="320" w:lineRule="atLeast"/>
                    <w:ind w:left="280" w:right="600" w:hanging="201"/>
                    <w:jc w:val="left"/>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strong"/>
                      <w:rFonts w:ascii="Century Gothic" w:eastAsia="Century Gothic" w:hAnsi="Century Gothic" w:cs="Century Gothic"/>
                      <w:b/>
                      <w:bCs/>
                      <w:color w:val="343434"/>
                      <w:spacing w:val="4"/>
                      <w:sz w:val="22"/>
                      <w:szCs w:val="22"/>
                    </w:rPr>
                    <w:t>Skills: HTML,CSS,Bootstrap,ReactJs,Redux,Restful Service APIs</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p>
            <w:pPr>
              <w:pStyle w:val="divdocumentleft-boxdivheadingParagraph"/>
              <w:pBdr>
                <w:top w:val="single" w:sz="8" w:space="8" w:color="D5D6D6"/>
                <w:left w:val="none" w:sz="0" w:space="0" w:color="auto"/>
                <w:bottom w:val="single" w:sz="8" w:space="8" w:color="D5D6D6"/>
                <w:right w:val="none" w:sz="0" w:space="0" w:color="auto"/>
              </w:pBdr>
              <w:spacing w:before="0"/>
              <w:ind w:left="300" w:right="300"/>
              <w:rPr>
                <w:rStyle w:val="divdocumentright-box"/>
                <w:rFonts w:ascii="Century Gothic" w:eastAsia="Century Gothic" w:hAnsi="Century Gothic" w:cs="Century Gothic"/>
                <w:b/>
                <w:bCs/>
                <w:spacing w:val="0"/>
                <w:sz w:val="22"/>
                <w:szCs w:val="22"/>
                <w:bdr w:val="none" w:sz="0" w:space="0" w:color="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Education</w:t>
            </w:r>
          </w:p>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tbl>
            <w:tblPr>
              <w:tblStyle w:val="divdocumentsectioneducation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0" w:type="dxa"/>
                    <w:left w:w="0" w:type="dxa"/>
                    <w:bottom w:w="0" w:type="dxa"/>
                    <w:right w:w="0" w:type="dxa"/>
                  </w:tcMar>
                  <w:vAlign w:val="top"/>
                  <w:hideMark/>
                </w:tcPr>
                <w:p>
                  <w:pPr>
                    <w:pStyle w:val="divdocumentright-boxemptycellParagraph"/>
                    <w:spacing w:line="32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0" w:type="dxa"/>
                    <w:left w:w="0" w:type="dxa"/>
                    <w:bottom w:w="0" w:type="dxa"/>
                    <w:right w:w="0" w:type="dxa"/>
                  </w:tcMar>
                  <w:vAlign w:val="top"/>
                  <w:hideMark/>
                </w:tcPr>
                <w:p>
                  <w:pPr>
                    <w:pStyle w:val="divdocumentright-boxemptycellParagraph"/>
                    <w:spacing w:line="32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2006-01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2007-01</w:t>
                  </w:r>
                </w:p>
              </w:tc>
              <w:tc>
                <w:tcPr>
                  <w:tcW w:w="520" w:type="dxa"/>
                  <w:tcMar>
                    <w:top w:w="0" w:type="dxa"/>
                    <w:left w:w="0" w:type="dxa"/>
                    <w:bottom w:w="0" w:type="dxa"/>
                    <w:right w:w="0" w:type="dxa"/>
                  </w:tcMar>
                  <w:vAlign w:val="top"/>
                  <w:hideMark/>
                </w:tcPr>
                <w:p>
                  <w:pPr>
                    <w:pStyle w:val="divdocumentright-boxemptycellParagraph"/>
                    <w:spacing w:line="32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0" w:type="dxa"/>
                    <w:left w:w="0" w:type="dxa"/>
                    <w:bottom w:w="0" w:type="dxa"/>
                    <w:right w:w="0" w:type="dxa"/>
                  </w:tcMar>
                  <w:vAlign w:val="top"/>
                  <w:hideMark/>
                </w:tcPr>
                <w:p>
                  <w:pPr>
                    <w:pStyle w:val="divdocumentright-boxsectioneducationsinglecolumnpaddedline"/>
                    <w:spacing w:before="0" w:after="80" w:line="320" w:lineRule="atLeast"/>
                    <w:ind w:left="0" w:right="30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SSC</w:t>
                  </w:r>
                  <w:r>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t xml:space="preserve"> </w:t>
                  </w:r>
                </w:p>
                <w:p>
                  <w:pPr>
                    <w:pStyle w:val="divdocumentright-boxsectioneducationsinglecolumnpaddedline"/>
                    <w:pBdr>
                      <w:top w:val="none" w:sz="0" w:space="0" w:color="auto"/>
                      <w:left w:val="none" w:sz="0" w:space="0" w:color="auto"/>
                      <w:bottom w:val="none" w:sz="0" w:space="0" w:color="auto"/>
                      <w:right w:val="none" w:sz="0" w:space="15" w:color="auto"/>
                    </w:pBdr>
                    <w:spacing w:before="0" w:after="0" w:line="32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ZPH SCHOOL</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p"/>
                    <w:spacing w:before="0" w:after="0" w:line="32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GPA: 74</w:t>
                  </w:r>
                </w:p>
              </w:tc>
            </w:tr>
          </w:tbl>
          <w:p>
            <w:pPr>
              <w:rPr>
                <w:vanish/>
              </w:rPr>
            </w:pPr>
          </w:p>
          <w:tbl>
            <w:tblPr>
              <w:tblStyle w:val="divdocumentsectioneducation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100" w:type="dxa"/>
                    <w:left w:w="0" w:type="dxa"/>
                    <w:bottom w:w="0" w:type="dxa"/>
                    <w:right w:w="0" w:type="dxa"/>
                  </w:tcMar>
                  <w:vAlign w:val="top"/>
                  <w:hideMark/>
                </w:tcPr>
                <w:p>
                  <w:pPr>
                    <w:pStyle w:val="divdocumentright-boxemptycellParagraph"/>
                    <w:spacing w:line="32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100" w:type="dxa"/>
                    <w:left w:w="0" w:type="dxa"/>
                    <w:bottom w:w="0" w:type="dxa"/>
                    <w:right w:w="0" w:type="dxa"/>
                  </w:tcMar>
                  <w:vAlign w:val="top"/>
                  <w:hideMark/>
                </w:tcPr>
                <w:p>
                  <w:pPr>
                    <w:pStyle w:val="divdocumentright-boxemptycellParagraph"/>
                    <w:spacing w:line="32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2007-01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2009-01</w:t>
                  </w:r>
                </w:p>
              </w:tc>
              <w:tc>
                <w:tcPr>
                  <w:tcW w:w="520" w:type="dxa"/>
                  <w:tcMar>
                    <w:top w:w="100" w:type="dxa"/>
                    <w:left w:w="0" w:type="dxa"/>
                    <w:bottom w:w="0" w:type="dxa"/>
                    <w:right w:w="0" w:type="dxa"/>
                  </w:tcMar>
                  <w:vAlign w:val="top"/>
                  <w:hideMark/>
                </w:tcPr>
                <w:p>
                  <w:pPr>
                    <w:pStyle w:val="divdocumentright-boxemptycellParagraph"/>
                    <w:spacing w:line="32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100" w:type="dxa"/>
                    <w:left w:w="0" w:type="dxa"/>
                    <w:bottom w:w="0" w:type="dxa"/>
                    <w:right w:w="0" w:type="dxa"/>
                  </w:tcMar>
                  <w:vAlign w:val="top"/>
                  <w:hideMark/>
                </w:tcPr>
                <w:p>
                  <w:pPr>
                    <w:pStyle w:val="divdocumentright-boxsectioneducationsinglecolumnpaddedline"/>
                    <w:spacing w:before="0" w:after="80" w:line="320" w:lineRule="atLeast"/>
                    <w:ind w:left="0" w:right="30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INTERMEDIATE</w:t>
                  </w:r>
                  <w:r>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t xml:space="preserve"> </w:t>
                  </w:r>
                </w:p>
                <w:p>
                  <w:pPr>
                    <w:pStyle w:val="divdocumentright-boxsectioneducationsinglecolumnpaddedline"/>
                    <w:pBdr>
                      <w:top w:val="none" w:sz="0" w:space="0" w:color="auto"/>
                      <w:left w:val="none" w:sz="0" w:space="0" w:color="auto"/>
                      <w:bottom w:val="none" w:sz="0" w:space="0" w:color="auto"/>
                      <w:right w:val="none" w:sz="0" w:space="15" w:color="auto"/>
                    </w:pBdr>
                    <w:spacing w:before="0" w:after="0" w:line="32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OMEGA JR.COLLEGE</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divdocumentright-boxsectioneducationsinglecolumnjobline"/>
                    <w:spacing w:before="0" w:after="0" w:line="32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GPA: 60</w:t>
                  </w:r>
                </w:p>
              </w:tc>
            </w:tr>
          </w:tbl>
          <w:p>
            <w:pPr>
              <w:rPr>
                <w:vanish/>
              </w:rPr>
            </w:pPr>
          </w:p>
          <w:tbl>
            <w:tblPr>
              <w:tblStyle w:val="divdocumentsectioneducationparagraph"/>
              <w:tblCellSpacing w:w="0" w:type="dxa"/>
              <w:tblLayout w:type="fixed"/>
              <w:tblCellMar>
                <w:top w:w="0" w:type="dxa"/>
                <w:left w:w="0" w:type="dxa"/>
                <w:bottom w:w="0" w:type="dxa"/>
                <w:right w:w="0" w:type="dxa"/>
              </w:tblCellMar>
              <w:tblLook w:val="05E0"/>
            </w:tblPr>
            <w:tblGrid>
              <w:gridCol w:w="300"/>
              <w:gridCol w:w="1300"/>
              <w:gridCol w:w="520"/>
              <w:gridCol w:w="6440"/>
            </w:tblGrid>
            <w:tr>
              <w:tblPrEx>
                <w:tblCellSpacing w:w="0" w:type="dxa"/>
                <w:tblLayout w:type="fixed"/>
                <w:tblCellMar>
                  <w:top w:w="0" w:type="dxa"/>
                  <w:left w:w="0" w:type="dxa"/>
                  <w:bottom w:w="0" w:type="dxa"/>
                  <w:right w:w="0" w:type="dxa"/>
                </w:tblCellMar>
                <w:tblLook w:val="05E0"/>
              </w:tblPrEx>
              <w:trPr>
                <w:tblCellSpacing w:w="0" w:type="dxa"/>
              </w:trPr>
              <w:tc>
                <w:tcPr>
                  <w:tcW w:w="300" w:type="dxa"/>
                  <w:tcMar>
                    <w:top w:w="100" w:type="dxa"/>
                    <w:left w:w="0" w:type="dxa"/>
                    <w:bottom w:w="0" w:type="dxa"/>
                    <w:right w:w="0" w:type="dxa"/>
                  </w:tcMar>
                  <w:vAlign w:val="top"/>
                  <w:hideMark/>
                </w:tcPr>
                <w:p>
                  <w:pPr>
                    <w:pStyle w:val="divdocumentright-boxemptycellParagraph"/>
                    <w:spacing w:line="32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right-boxemptycell"/>
                      <w:rFonts w:ascii="Century Gothic" w:eastAsia="Century Gothic" w:hAnsi="Century Gothic" w:cs="Century Gothic"/>
                      <w:color w:val="343434"/>
                      <w:spacing w:val="4"/>
                      <w:sz w:val="22"/>
                      <w:szCs w:val="22"/>
                      <w:bdr w:val="none" w:sz="0" w:space="0" w:color="auto"/>
                      <w:vertAlign w:val="baseline"/>
                    </w:rPr>
                    <w:t> </w:t>
                  </w:r>
                </w:p>
              </w:tc>
              <w:tc>
                <w:tcPr>
                  <w:tcW w:w="1300" w:type="dxa"/>
                  <w:tcMar>
                    <w:top w:w="100" w:type="dxa"/>
                    <w:left w:w="0" w:type="dxa"/>
                    <w:bottom w:w="0" w:type="dxa"/>
                    <w:right w:w="0" w:type="dxa"/>
                  </w:tcMar>
                  <w:vAlign w:val="top"/>
                  <w:hideMark/>
                </w:tcPr>
                <w:p>
                  <w:pPr>
                    <w:pStyle w:val="divdocumentright-boxemptycellParagraph"/>
                    <w:spacing w:line="320" w:lineRule="atLeast"/>
                    <w:ind w:left="0" w:right="0"/>
                    <w:rPr>
                      <w:rStyle w:val="divdocumentright-box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2009-01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2013-01</w:t>
                  </w:r>
                </w:p>
              </w:tc>
              <w:tc>
                <w:tcPr>
                  <w:tcW w:w="520" w:type="dxa"/>
                  <w:tcMar>
                    <w:top w:w="100" w:type="dxa"/>
                    <w:left w:w="0" w:type="dxa"/>
                    <w:bottom w:w="0" w:type="dxa"/>
                    <w:right w:w="0" w:type="dxa"/>
                  </w:tcMar>
                  <w:vAlign w:val="top"/>
                  <w:hideMark/>
                </w:tcPr>
                <w:p>
                  <w:pPr>
                    <w:pStyle w:val="divdocumentright-boxemptycellParagraph"/>
                    <w:spacing w:line="32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6440" w:type="dxa"/>
                  <w:tcMar>
                    <w:top w:w="100" w:type="dxa"/>
                    <w:left w:w="0" w:type="dxa"/>
                    <w:bottom w:w="0" w:type="dxa"/>
                    <w:right w:w="0" w:type="dxa"/>
                  </w:tcMar>
                  <w:vAlign w:val="top"/>
                  <w:hideMark/>
                </w:tcPr>
                <w:p>
                  <w:pPr>
                    <w:pStyle w:val="divdocumentright-boxsectioneducationsinglecolumnpaddedline"/>
                    <w:spacing w:before="0" w:after="80" w:line="320" w:lineRule="atLeast"/>
                    <w:ind w:left="0" w:right="30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ivdocumentdegree"/>
                      <w:rFonts w:ascii="Century Gothic" w:eastAsia="Century Gothic" w:hAnsi="Century Gothic" w:cs="Century Gothic"/>
                      <w:b/>
                      <w:bCs/>
                      <w:color w:val="343434"/>
                      <w:spacing w:val="4"/>
                    </w:rPr>
                    <w:t>B.TECH</w:t>
                  </w:r>
                  <w:r>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t xml:space="preserve"> </w:t>
                  </w:r>
                </w:p>
                <w:p>
                  <w:pPr>
                    <w:pStyle w:val="divdocumentright-boxsectioneducationsinglecolumnpaddedline"/>
                    <w:pBdr>
                      <w:top w:val="none" w:sz="0" w:space="0" w:color="auto"/>
                      <w:left w:val="none" w:sz="0" w:space="0" w:color="auto"/>
                      <w:bottom w:val="none" w:sz="0" w:space="0" w:color="auto"/>
                      <w:right w:val="none" w:sz="0" w:space="15" w:color="auto"/>
                    </w:pBdr>
                    <w:spacing w:before="0" w:after="0" w:line="320" w:lineRule="atLeast"/>
                    <w:ind w:left="0" w:right="300"/>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pPr>
                  <w:r>
                    <w:rPr>
                      <w:rStyle w:val="span"/>
                      <w:rFonts w:ascii="Century Gothic" w:eastAsia="Century Gothic" w:hAnsi="Century Gothic" w:cs="Century Gothic"/>
                      <w:i/>
                      <w:iCs/>
                      <w:color w:val="343434"/>
                      <w:spacing w:val="4"/>
                      <w:sz w:val="22"/>
                      <w:szCs w:val="22"/>
                    </w:rPr>
                    <w:t>BVSR ENGG.COLLEGE</w:t>
                  </w:r>
                  <w:r>
                    <w:rPr>
                      <w:rStyle w:val="divdocumentright-boxdatetablesinglecolumn"/>
                      <w:rFonts w:ascii="Century Gothic" w:eastAsia="Century Gothic" w:hAnsi="Century Gothic" w:cs="Century Gothic"/>
                      <w:i/>
                      <w:iCs/>
                      <w:color w:val="343434"/>
                      <w:spacing w:val="4"/>
                      <w:sz w:val="22"/>
                      <w:szCs w:val="22"/>
                      <w:bdr w:val="none" w:sz="0" w:space="0" w:color="auto"/>
                      <w:vertAlign w:val="baseline"/>
                    </w:rPr>
                    <w:t xml:space="preserve"> </w:t>
                  </w:r>
                </w:p>
                <w:p>
                  <w:pPr>
                    <w:pStyle w:val="p"/>
                    <w:spacing w:before="0" w:after="0" w:line="320" w:lineRule="atLeast"/>
                    <w:ind w:left="0" w:right="30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GPA: 62</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p>
            <w:pPr>
              <w:pStyle w:val="divdocumentleft-boxdivheadingParagraph"/>
              <w:pBdr>
                <w:top w:val="single" w:sz="8" w:space="8" w:color="D5D6D6"/>
                <w:left w:val="none" w:sz="0" w:space="0" w:color="auto"/>
                <w:bottom w:val="single" w:sz="8" w:space="8" w:color="D5D6D6"/>
                <w:right w:val="none" w:sz="0" w:space="0" w:color="auto"/>
              </w:pBdr>
              <w:spacing w:before="0"/>
              <w:ind w:left="300" w:right="300"/>
              <w:rPr>
                <w:rStyle w:val="divdocumentright-box"/>
                <w:rFonts w:ascii="Century Gothic" w:eastAsia="Century Gothic" w:hAnsi="Century Gothic" w:cs="Century Gothic"/>
                <w:b/>
                <w:bCs/>
                <w:spacing w:val="0"/>
                <w:sz w:val="22"/>
                <w:szCs w:val="22"/>
                <w:bdr w:val="none" w:sz="0" w:space="0" w:color="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Personal Information</w:t>
            </w:r>
          </w:p>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p>
            <w:pPr>
              <w:pStyle w:val="divdocumentli"/>
              <w:numPr>
                <w:ilvl w:val="0"/>
                <w:numId w:val="10"/>
              </w:numPr>
              <w:pBdr>
                <w:top w:val="none" w:sz="0" w:space="0" w:color="auto"/>
                <w:left w:val="none" w:sz="0" w:space="15" w:color="auto"/>
                <w:bottom w:val="none" w:sz="0" w:space="0" w:color="auto"/>
                <w:right w:val="none" w:sz="0" w:space="15" w:color="auto"/>
              </w:pBdr>
              <w:spacing w:before="0" w:after="0" w:line="320" w:lineRule="atLeast"/>
              <w:ind w:left="2400" w:right="300" w:hanging="2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Date of Birth: 12/06/92</w:t>
            </w:r>
          </w:p>
          <w:p>
            <w:pPr>
              <w:pStyle w:val="divdocumentli"/>
              <w:numPr>
                <w:ilvl w:val="0"/>
                <w:numId w:val="10"/>
              </w:numPr>
              <w:spacing w:after="0" w:line="320" w:lineRule="atLeast"/>
              <w:ind w:left="2400" w:right="300" w:hanging="2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Nationality: Indian</w:t>
            </w:r>
          </w:p>
          <w:p>
            <w:pPr>
              <w:pStyle w:val="divdocumentli"/>
              <w:numPr>
                <w:ilvl w:val="0"/>
                <w:numId w:val="10"/>
              </w:numPr>
              <w:spacing w:after="0" w:line="320" w:lineRule="atLeast"/>
              <w:ind w:left="2400" w:right="300" w:hanging="201"/>
              <w:jc w:val="left"/>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Marital Status: Single</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p>
            <w:pPr>
              <w:pStyle w:val="divdocumentleft-boxdivheadingParagraph"/>
              <w:pBdr>
                <w:top w:val="single" w:sz="8" w:space="8" w:color="D5D6D6"/>
                <w:left w:val="none" w:sz="0" w:space="0" w:color="auto"/>
                <w:bottom w:val="single" w:sz="8" w:space="8" w:color="D5D6D6"/>
                <w:right w:val="none" w:sz="0" w:space="0" w:color="auto"/>
              </w:pBdr>
              <w:spacing w:before="0"/>
              <w:ind w:left="300" w:right="300"/>
              <w:rPr>
                <w:rStyle w:val="divdocumentright-box"/>
                <w:rFonts w:ascii="Century Gothic" w:eastAsia="Century Gothic" w:hAnsi="Century Gothic" w:cs="Century Gothic"/>
                <w:b/>
                <w:bCs/>
                <w:spacing w:val="0"/>
                <w:sz w:val="22"/>
                <w:szCs w:val="22"/>
                <w:bdr w:val="none" w:sz="0" w:space="0" w:color="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Technologies</w:t>
            </w:r>
          </w:p>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p>
            <w:pPr>
              <w:pStyle w:val="divdocumentright-boxparagraphsinglecolumn"/>
              <w:pBdr>
                <w:top w:val="none" w:sz="0" w:space="0" w:color="auto"/>
                <w:left w:val="none" w:sz="0" w:space="15" w:color="auto"/>
                <w:bottom w:val="none" w:sz="0" w:space="0" w:color="auto"/>
                <w:right w:val="none" w:sz="0" w:space="15" w:color="auto"/>
              </w:pBdr>
              <w:spacing w:before="0" w:after="0" w:line="320" w:lineRule="atLeast"/>
              <w:ind w:left="2120" w:right="300"/>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Android, ReactJs, MobX, React Hooks, Redux, Redux ToolKit, Basics of Nodejs, MongoDB, JavaScript, HTML5, CSS3, Android Studio, Visual Studio Code, Sublime Editor, Notepad++, Github, Linux, Windows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sz w:val="14"/>
                <w:szCs w:val="14"/>
                <w:bdr w:val="none" w:sz="0" w:space="0" w:color="auto"/>
                <w:vertAlign w:val="baseline"/>
              </w:rPr>
              <w:t> </w:t>
            </w:r>
          </w:p>
          <w:p>
            <w:pPr>
              <w:pStyle w:val="divdocumentleft-boxdivheadingParagraph"/>
              <w:pBdr>
                <w:top w:val="single" w:sz="8" w:space="8" w:color="D5D6D6"/>
                <w:left w:val="none" w:sz="0" w:space="0" w:color="auto"/>
                <w:bottom w:val="single" w:sz="8" w:space="8" w:color="D5D6D6"/>
                <w:right w:val="none" w:sz="0" w:space="0" w:color="auto"/>
              </w:pBdr>
              <w:spacing w:before="0"/>
              <w:ind w:left="300" w:right="300"/>
              <w:rPr>
                <w:rStyle w:val="divdocumentright-box"/>
                <w:rFonts w:ascii="Century Gothic" w:eastAsia="Century Gothic" w:hAnsi="Century Gothic" w:cs="Century Gothic"/>
                <w:b/>
                <w:bCs/>
                <w:spacing w:val="0"/>
                <w:sz w:val="22"/>
                <w:szCs w:val="22"/>
                <w:bdr w:val="none" w:sz="0" w:space="0" w:color="auto"/>
                <w:vertAlign w:val="baseline"/>
              </w:rPr>
            </w:pPr>
            <w:r>
              <w:rPr>
                <w:rStyle w:val="divdocumentleft-boxdivsectiontitle"/>
                <w:rFonts w:ascii="Century Gothic" w:eastAsia="Century Gothic" w:hAnsi="Century Gothic" w:cs="Century Gothic"/>
                <w:b/>
                <w:bCs/>
                <w:color w:val="002E58"/>
                <w:spacing w:val="0"/>
                <w:sz w:val="32"/>
                <w:szCs w:val="32"/>
                <w:bdr w:val="none" w:sz="0" w:space="0" w:color="auto"/>
                <w:shd w:val="clear" w:color="auto" w:fill="auto"/>
                <w:vertAlign w:val="baseline"/>
              </w:rPr>
              <w:t>Writing Poetries, Listening to Music</w:t>
            </w:r>
          </w:p>
          <w:p>
            <w:pPr>
              <w:pStyle w:val="left-boxheading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sz w:val="14"/>
                <w:szCs w:val="14"/>
                <w:bdr w:val="none" w:sz="0" w:space="0" w:color="auto"/>
                <w:vertAlign w:val="baseline"/>
              </w:rPr>
            </w:pPr>
            <w:r>
              <w:rPr>
                <w:rStyle w:val="divdocumentright-box"/>
                <w:rFonts w:ascii="Century Gothic" w:eastAsia="Century Gothic" w:hAnsi="Century Gothic" w:cs="Century Gothic"/>
                <w:bdr w:val="none" w:sz="0" w:space="0" w:color="auto"/>
                <w:vertAlign w:val="baseline"/>
              </w:rPr>
              <w:t> </w:t>
            </w:r>
          </w:p>
          <w:p>
            <w:pPr>
              <w:pStyle w:val="p"/>
              <w:pBdr>
                <w:top w:val="none" w:sz="0" w:space="0" w:color="auto"/>
                <w:left w:val="none" w:sz="0" w:space="15" w:color="auto"/>
                <w:bottom w:val="none" w:sz="0" w:space="0" w:color="auto"/>
                <w:right w:val="none" w:sz="0" w:space="15" w:color="auto"/>
              </w:pBdr>
              <w:spacing w:before="0" w:after="0" w:line="320" w:lineRule="atLeast"/>
              <w:ind w:left="2120" w:right="300"/>
              <w:rPr>
                <w:rStyle w:val="divdocumentright-box"/>
                <w:rFonts w:ascii="Century Gothic" w:eastAsia="Century Gothic" w:hAnsi="Century Gothic" w:cs="Century Gothic"/>
                <w:sz w:val="22"/>
                <w:szCs w:val="22"/>
                <w:bdr w:val="none" w:sz="0" w:space="0" w:color="auto"/>
                <w:vertAlign w:val="baseline"/>
              </w:rPr>
            </w:pPr>
            <w:r>
              <w:rPr>
                <w:rStyle w:val="divdocumentright-box"/>
                <w:rFonts w:ascii="Century Gothic" w:eastAsia="Century Gothic" w:hAnsi="Century Gothic" w:cs="Century Gothic"/>
                <w:sz w:val="22"/>
                <w:szCs w:val="22"/>
                <w:bdr w:val="none" w:sz="0" w:space="0" w:color="auto"/>
                <w:vertAlign w:val="baseline"/>
              </w:rPr>
              <w:t>Passionate about creative expression through writing, including poetry, songwriting, and crafting dialogues in Telugu. These interests reflect a strong imagination, attention to detail, and the ability to articulate thoughts effectively—skills that translate well into collaborative and innovative work environments.</w:t>
            </w: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97245184-B25F-4454-9234-9A6508D40A60}"/>
    <w:embedBold r:id="rId2" w:fontKey="{FA5A2B79-09DE-4E88-8A55-F812877C75FC}"/>
    <w:embedItalic r:id="rId3" w:fontKey="{6783A793-3C6C-49C3-9040-7E7D42699407}"/>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character" w:customStyle="1" w:styleId="divdocumentleft-box">
    <w:name w:val="div_document_left-box"/>
    <w:basedOn w:val="DefaultParagraphFont"/>
    <w:rPr>
      <w:color w:val="FFFFFF"/>
      <w:shd w:val="clear" w:color="auto" w:fill="002E58"/>
    </w:rPr>
  </w:style>
  <w:style w:type="paragraph" w:customStyle="1" w:styleId="divdocumentleft-boxsection">
    <w:name w:val="div_document_left-box_section"/>
    <w:basedOn w:val="Normal"/>
  </w:style>
  <w:style w:type="character" w:customStyle="1" w:styleId="divdocumentleft-boxsectionCharacter">
    <w:name w:val="div_document_left-box_section Character"/>
    <w:basedOn w:val="DefaultParagraphFont"/>
  </w:style>
  <w:style w:type="paragraph" w:customStyle="1" w:styleId="divdocumentleft-boxsectionnth-child1sectiongapdiv">
    <w:name w:val="div_document_left-box_section_nth-child(1)_sectiongapdiv"/>
    <w:basedOn w:val="Normal"/>
    <w:rPr>
      <w:vanish/>
    </w:rPr>
  </w:style>
  <w:style w:type="paragraph" w:customStyle="1" w:styleId="divdocumentdivparagraphfirstparagraph">
    <w:name w:val="div_document_div_paragraph_firstparagraph"/>
    <w:basedOn w:val="Normal"/>
  </w:style>
  <w:style w:type="paragraph" w:customStyle="1" w:styleId="documentpict-pcpf-noneprflPic">
    <w:name w:val="document_pict-pcpf-none_prflPic"/>
    <w:basedOn w:val="Normal"/>
    <w:pPr>
      <w:pBdr>
        <w:top w:val="single" w:sz="160" w:space="10" w:color="002E58"/>
        <w:left w:val="none" w:sz="0" w:space="0" w:color="auto"/>
        <w:bottom w:val="none" w:sz="0" w:space="5" w:color="auto"/>
        <w:right w:val="none" w:sz="0" w:space="0" w:color="auto"/>
      </w:pBdr>
    </w:p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ivdocumentname">
    <w:name w:val="div_document_name"/>
    <w:basedOn w:val="Normal"/>
    <w:pPr>
      <w:pBdr>
        <w:top w:val="none" w:sz="0" w:space="0" w:color="auto"/>
        <w:left w:val="none" w:sz="0" w:space="0" w:color="auto"/>
        <w:bottom w:val="none" w:sz="0" w:space="12" w:color="auto"/>
        <w:right w:val="none" w:sz="0" w:space="0" w:color="auto"/>
      </w:pBdr>
      <w:spacing w:line="670" w:lineRule="atLeast"/>
      <w:jc w:val="left"/>
    </w:pPr>
    <w:rPr>
      <w:b/>
      <w:bCs/>
      <w:color w:val="FFFFFF"/>
      <w:sz w:val="56"/>
      <w:szCs w:val="56"/>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rPr>
      <w:sz w:val="28"/>
      <w:szCs w:val="28"/>
    </w:rPr>
  </w:style>
  <w:style w:type="paragraph" w:customStyle="1" w:styleId="divdocumentSECTIONCNTCsectiongapdiv">
    <w:name w:val="div_document_SECTION_CNTC_sectiongapdiv"/>
    <w:basedOn w:val="Normal"/>
    <w:pPr>
      <w:spacing w:line="400" w:lineRule="atLeast"/>
    </w:pPr>
  </w:style>
  <w:style w:type="character" w:customStyle="1" w:styleId="divdocumentleft-boxdivsectiontitle">
    <w:name w:val="div_document_left-box_div_sectiontitle"/>
    <w:basedOn w:val="DefaultParagraphFont"/>
    <w:rPr>
      <w:shd w:val="clear" w:color="auto" w:fill="002E58"/>
    </w:rPr>
  </w:style>
  <w:style w:type="paragraph" w:customStyle="1" w:styleId="divdocumentleft-boxdivsectiontitleParagraph">
    <w:name w:val="div_document_left-box_div_sectiontitle Paragraph"/>
    <w:basedOn w:val="Normal"/>
    <w:pPr>
      <w:shd w:val="clear" w:color="auto" w:fill="002E58"/>
    </w:pPr>
    <w:rPr>
      <w:shd w:val="clear" w:color="auto" w:fill="002E58"/>
    </w:rPr>
  </w:style>
  <w:style w:type="table" w:customStyle="1" w:styleId="divdocumentleft-boxdivheading">
    <w:name w:val="div_document_left-box_div_heading"/>
    <w:basedOn w:val="TableNormal"/>
    <w:tblPr/>
  </w:style>
  <w:style w:type="paragraph" w:customStyle="1" w:styleId="left-boxheadinggapdiv">
    <w:name w:val="left-box_headinggapdiv"/>
    <w:basedOn w:val="Normal"/>
    <w:pPr>
      <w:spacing w:line="200" w:lineRule="atLeast"/>
    </w:pPr>
    <w:rPr>
      <w:sz w:val="14"/>
      <w:szCs w:val="14"/>
    </w:rPr>
  </w:style>
  <w:style w:type="paragraph" w:customStyle="1" w:styleId="divdocumentaddresssinglecolumn">
    <w:name w:val="div_document_address_singlecolumn"/>
    <w:basedOn w:val="Normal"/>
    <w:rPr>
      <w:color w:val="FFFFFF"/>
    </w:rPr>
  </w:style>
  <w:style w:type="paragraph" w:customStyle="1" w:styleId="txtBold">
    <w:name w:val="txtBold"/>
    <w:basedOn w:val="Normal"/>
    <w:rPr>
      <w:b/>
      <w:bCs/>
    </w:rPr>
  </w:style>
  <w:style w:type="paragraph" w:customStyle="1" w:styleId="divdocumentsectiongapdiv">
    <w:name w:val="div_document_sectiongapdiv"/>
    <w:basedOn w:val="Normal"/>
    <w:pPr>
      <w:spacing w:line="400" w:lineRule="atLeast"/>
    </w:pPr>
  </w:style>
  <w:style w:type="paragraph" w:customStyle="1" w:styleId="divdocumentleft-boxsinglecolumn">
    <w:name w:val="div_document_left-box_singlecolumn"/>
    <w:basedOn w:val="Normal"/>
  </w:style>
  <w:style w:type="character" w:customStyle="1" w:styleId="common-lngg-skillfieldrating-heading">
    <w:name w:val="common-lngg-skill_field_rating-heading"/>
    <w:basedOn w:val="DefaultParagraphFont"/>
  </w:style>
  <w:style w:type="character" w:customStyle="1" w:styleId="common-lngg-skillfieldrating-headingp">
    <w:name w:val="common-lngg-skill_field_rating-heading_p"/>
    <w:basedOn w:val="DefaultParagraphFont"/>
  </w:style>
  <w:style w:type="character" w:customStyle="1" w:styleId="common-lngg-skillfieldratg-container">
    <w:name w:val="common-lngg-skill_field_ratg-container"/>
    <w:basedOn w:val="DefaultParagraphFont"/>
    <w:rPr>
      <w:b w:val="0"/>
      <w:bCs w:val="0"/>
    </w:rPr>
  </w:style>
  <w:style w:type="character" w:customStyle="1" w:styleId="common-lngg-skillfieldratg-containerratg">
    <w:name w:val="common-lngg-skill_field_ratg-container_ratg"/>
    <w:basedOn w:val="DefaultParagraphFont"/>
  </w:style>
  <w:style w:type="table" w:customStyle="1" w:styleId="common-lngg-skillfield">
    <w:name w:val="common-lngg-skill_field"/>
    <w:basedOn w:val="TableNormal"/>
    <w:tblPr/>
  </w:style>
  <w:style w:type="character" w:customStyle="1" w:styleId="divdocumentdivparagraphfirstparagraphCharacter">
    <w:name w:val="div_document_div_paragraph_firstparagraph Character"/>
    <w:basedOn w:val="DefaultParagraphFont"/>
  </w:style>
  <w:style w:type="paragraph" w:customStyle="1" w:styleId="divdocumentsectionparagraph">
    <w:name w:val="div_document_section_paragraph"/>
    <w:basedOn w:val="Normal"/>
    <w:pPr>
      <w:pBdr>
        <w:left w:val="none" w:sz="0" w:space="15" w:color="auto"/>
        <w:right w:val="none" w:sz="0" w:space="15" w:color="auto"/>
      </w:pBdr>
    </w:pPr>
  </w:style>
  <w:style w:type="character" w:customStyle="1" w:styleId="divdocumentsectionparagraphCharacter">
    <w:name w:val="div_document_section_paragraph Character"/>
    <w:basedOn w:val="DefaultParagraphFont"/>
  </w:style>
  <w:style w:type="character" w:customStyle="1" w:styleId="divCharacter">
    <w:name w:val="div Character"/>
    <w:basedOn w:val="DefaultParagraphFont"/>
    <w:rPr>
      <w:bdr w:val="none" w:sz="0" w:space="0" w:color="auto"/>
      <w:vertAlign w:val="baseline"/>
    </w:rPr>
  </w:style>
  <w:style w:type="paragraph" w:customStyle="1" w:styleId="common-lngg-skillfieldParagraph">
    <w:name w:val="common-lngg-skill_field Paragraph"/>
    <w:basedOn w:val="Normal"/>
  </w:style>
  <w:style w:type="paragraph" w:customStyle="1" w:styleId="documentdetails-wrap">
    <w:name w:val="document_details-wrap"/>
    <w:basedOn w:val="Normal"/>
  </w:style>
  <w:style w:type="character" w:customStyle="1" w:styleId="txtBoldCharacter">
    <w:name w:val="txtBold Character"/>
    <w:basedOn w:val="DefaultParagraphFont"/>
    <w:rPr>
      <w:b/>
      <w:bCs/>
    </w:rPr>
  </w:style>
  <w:style w:type="paragraph" w:customStyle="1" w:styleId="documentdetails-wrapnth-last-child1">
    <w:name w:val="document_details-wrap_nth-last-child(1)"/>
    <w:basedOn w:val="Normal"/>
  </w:style>
  <w:style w:type="paragraph" w:customStyle="1" w:styleId="divdocumentleft-boxParagraph">
    <w:name w:val="div_document_left-box Paragraph"/>
    <w:basedOn w:val="Normal"/>
    <w:pPr>
      <w:pBdr>
        <w:top w:val="none" w:sz="0" w:space="15" w:color="auto"/>
        <w:left w:val="none" w:sz="0" w:space="0" w:color="auto"/>
        <w:bottom w:val="none" w:sz="0" w:space="15" w:color="auto"/>
        <w:right w:val="none" w:sz="0" w:space="0" w:color="auto"/>
      </w:pBdr>
      <w:shd w:val="clear" w:color="auto" w:fill="002E58"/>
    </w:pPr>
    <w:rPr>
      <w:color w:val="FFFFFF"/>
      <w:shd w:val="clear" w:color="auto" w:fill="002E58"/>
    </w:rPr>
  </w:style>
  <w:style w:type="character" w:customStyle="1" w:styleId="divdocumentright-box">
    <w:name w:val="div_document_right-box"/>
    <w:basedOn w:val="DefaultParagraphFont"/>
    <w:rPr>
      <w:color w:val="343434"/>
      <w:spacing w:val="4"/>
    </w:rPr>
  </w:style>
  <w:style w:type="paragraph" w:customStyle="1" w:styleId="divdocumentright-boxsectionnth-child1">
    <w:name w:val="div_document_right-box_section_nth-child(1)"/>
    <w:basedOn w:val="Normal"/>
  </w:style>
  <w:style w:type="paragraph" w:customStyle="1" w:styleId="divdocumentright-boxsummaryparagraph">
    <w:name w:val="div_document_right-box_summary_paragraph"/>
    <w:basedOn w:val="Normal"/>
  </w:style>
  <w:style w:type="paragraph" w:customStyle="1" w:styleId="divdocumentright-boxsummaryparagraphsinglecolumn">
    <w:name w:val="div_document_right-box_summary_paragraph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ivdocumentleft-boxdivheadingParagraph">
    <w:name w:val="div_document_left-box_div_heading Paragraph"/>
    <w:basedOn w:val="Normal"/>
    <w:pPr>
      <w:spacing w:line="380" w:lineRule="atLeast"/>
    </w:pPr>
  </w:style>
  <w:style w:type="character" w:customStyle="1" w:styleId="divdocumentright-boxemptycell">
    <w:name w:val="div_document_right-box_emptycell"/>
    <w:basedOn w:val="DefaultParagraphFont"/>
  </w:style>
  <w:style w:type="paragraph" w:customStyle="1" w:styleId="divdocumentright-boxemptycellParagraph">
    <w:name w:val="div_document_right-box_emptycell Paragraph"/>
    <w:basedOn w:val="Normal"/>
  </w:style>
  <w:style w:type="character" w:customStyle="1" w:styleId="divdocumentright-boxpaddedlinedate-content">
    <w:name w:val="div_document_right-box_paddedline_date-content"/>
    <w:basedOn w:val="DefaultParagraphFont"/>
  </w:style>
  <w:style w:type="character" w:customStyle="1" w:styleId="divdocumentjobdates">
    <w:name w:val="div_document_jobdates"/>
    <w:basedOn w:val="DefaultParagraphFont"/>
    <w:rPr>
      <w:sz w:val="22"/>
      <w:szCs w:val="22"/>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right-boxsectionexperiencesinglecolumnpaddedline">
    <w:name w:val="div_document_right-box_section_experience_singlecolumn_paddedline"/>
    <w:basedOn w:val="Normal"/>
    <w:pPr>
      <w:pBdr>
        <w:right w:val="none" w:sz="0" w:space="15" w:color="auto"/>
      </w:pBdr>
    </w:pPr>
  </w:style>
  <w:style w:type="character" w:customStyle="1" w:styleId="divdocumentjobtitle">
    <w:name w:val="div_document_jobtitle"/>
    <w:basedOn w:val="DefaultParagraphFont"/>
    <w:rPr>
      <w:sz w:val="28"/>
      <w:szCs w:val="28"/>
    </w:rPr>
  </w:style>
  <w:style w:type="paragraph" w:customStyle="1" w:styleId="divdocumentright-boxsectionexperiencesinglecolumnjobline">
    <w:name w:val="div_document_right-box_section_experience_singlecolumn_jobline"/>
    <w:basedOn w:val="Normal"/>
    <w:pPr>
      <w:pBdr>
        <w:right w:val="none" w:sz="0" w:space="15" w:color="auto"/>
      </w:pBdr>
    </w:pPr>
  </w:style>
  <w:style w:type="character" w:customStyle="1" w:styleId="strong">
    <w:name w:val="strong"/>
    <w:basedOn w:val="DefaultParagraphFont"/>
    <w:rPr>
      <w:bdr w:val="none" w:sz="0" w:space="0" w:color="auto"/>
      <w:vertAlign w:val="baseline"/>
    </w:rPr>
  </w:style>
  <w:style w:type="paragraph" w:customStyle="1" w:styleId="divdocumentli">
    <w:name w:val="div_document_li"/>
    <w:basedOn w:val="Normal"/>
    <w:pPr>
      <w:pBdr>
        <w:top w:val="none" w:sz="0" w:space="0" w:color="auto"/>
        <w:left w:val="none" w:sz="0" w:space="0" w:color="auto"/>
        <w:bottom w:val="none" w:sz="0" w:space="0" w:color="auto"/>
        <w:right w:val="none" w:sz="0" w:space="0" w:color="auto"/>
      </w:pBdr>
    </w:pPr>
  </w:style>
  <w:style w:type="table" w:customStyle="1" w:styleId="divdocumentsectionexperienceparagraph">
    <w:name w:val="div_document_section_experience_paragraph"/>
    <w:basedOn w:val="TableNormal"/>
    <w:tblPr/>
  </w:style>
  <w:style w:type="paragraph" w:customStyle="1" w:styleId="divdocumentright-boxsectioneducationsinglecolumnpaddedline">
    <w:name w:val="div_document_right-box_section_education_singlecolumn_paddedline"/>
    <w:basedOn w:val="Normal"/>
    <w:pPr>
      <w:pBdr>
        <w:right w:val="none" w:sz="0" w:space="15" w:color="auto"/>
      </w:pBdr>
    </w:pPr>
  </w:style>
  <w:style w:type="character" w:customStyle="1" w:styleId="divdocumentdegree">
    <w:name w:val="div_document_degree"/>
    <w:basedOn w:val="DefaultParagraphFont"/>
    <w:rPr>
      <w:sz w:val="28"/>
      <w:szCs w:val="28"/>
    </w:rPr>
  </w:style>
  <w:style w:type="character" w:customStyle="1" w:styleId="divdocumentprogramline">
    <w:name w:val="div_document_programline"/>
    <w:basedOn w:val="DefaultParagraphFont"/>
    <w:rPr>
      <w:sz w:val="28"/>
      <w:szCs w:val="28"/>
    </w:rPr>
  </w:style>
  <w:style w:type="character" w:customStyle="1" w:styleId="divdocumenteducationjoblocation">
    <w:name w:val="div_document_education_joblocation"/>
    <w:basedOn w:val="DefaultParagraphFont"/>
    <w:rPr>
      <w:i/>
      <w:iCs/>
    </w:rPr>
  </w:style>
  <w:style w:type="paragraph" w:customStyle="1" w:styleId="divdocumentright-boxsectioneducationsinglecolumnjobline">
    <w:name w:val="div_document_right-box_section_education_singlecolumn_jobline"/>
    <w:basedOn w:val="Normal"/>
    <w:pPr>
      <w:pBdr>
        <w:right w:val="none" w:sz="0" w:space="15" w:color="auto"/>
      </w:pBdr>
    </w:pPr>
  </w:style>
  <w:style w:type="table" w:customStyle="1" w:styleId="divdocumentsectioneducationparagraph">
    <w:name w:val="div_document_section_education_paragraph"/>
    <w:basedOn w:val="TableNormal"/>
    <w:tblPr/>
  </w:style>
  <w:style w:type="paragraph" w:customStyle="1" w:styleId="divdocumentright-boxparagraphsinglecolumn">
    <w:name w:val="div_document_right-box_paragraph_singlecolumn"/>
    <w:basedOn w:val="Normal"/>
  </w:style>
  <w:style w:type="table" w:customStyle="1" w:styleId="divdocument">
    <w:name w:val="div_document"/>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5109eb72065b19e0bbc92ad85cbff488134f4b0419514c4847440321091b5b58120b14031446505e00435601514841481f0f2b561358191b195115495d0c00584e4209430247460c590858184508105042445b0c0f054e4108120211474a411b02154e49405d58380c4f03434b110d160a10465a5c1b4d5849564360441403084b281e0103030217415b5e0c56481a1b0d1152180c4f034342120b150616485b5e0c4307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Shaik Khaja Moulali</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b86cd916-0de7-4c8a-9a5e-2d5cc1378b2d</vt:lpwstr>
  </property>
  <property fmtid="{D5CDD505-2E9C-101B-9397-08002B2CF9AE}" pid="3" name="x1ye=0">
    <vt:lpwstr>YNEAAB+LCAAAAAAABAAUm8WSg1AURD+IBW5L3C04O9wdgnz9ZNaTSYB3b/c5qQrCsBwncjxOQAyN4xSPwCyHYgLKshApEqIxFRh6aPSeC8bJswQBsgXrsQH9OTnXmo3iFCJAwTtE3z/SuWTqpw2qOfFrPhyYHlS3L4n3ZjV1nC45w0DHgc+ULEfKWfKZydMJsNmHLzwn+RYuksfRff14B06E+pcmlC8IlxawjXQnCVn5nYJ38b+kd/BKhhE2N/V</vt:lpwstr>
  </property>
  <property fmtid="{D5CDD505-2E9C-101B-9397-08002B2CF9AE}" pid="4" name="x1ye=1">
    <vt:lpwstr>R/U2p2u4erSzbGz8apE3CqUmYBpFgR0EqqjLZ7nN3XnJQcvNslUHdTftVI7+CVdCK4NCHM1Am6+G285LCw8sxM93TDDcodFV9AF4/1zaCvSyXxjsn4MLXbo//2hRpp7fTgL0/VWxGpQOZ6PkBtSJu8m9eR7MQSLLYYGlVO4puluMoO8XyNkLdNsxLLvjm9rxh0JYNQJdvPs9xBzbamcNuzLFubddDYFqGzqGN42NjOis+EovtkUdmIfgcqIWDeT</vt:lpwstr>
  </property>
  <property fmtid="{D5CDD505-2E9C-101B-9397-08002B2CF9AE}" pid="5" name="x1ye=10">
    <vt:lpwstr>ss7Zq9/RKlVH/T9Cj7V+dBByuVekKGyCz9xn0JCVdSUHe+i8hjGkwgbiuCv9xc4sieHRQvOUb+LDu7XyDpxFFiHGK0/m6Dhg2iSHEgCgyUsOFJpnWIZIwc7/wpuIX9KZstUcJPPLTRp7qPlJ9GQhZENZvOPa1lflAqa3+mxlyEs28Ff6RWB2U8xxPQympwGLcEilRNZuHZwn3sj/Ha8AN6VJon2v71XigeB5c8hrnDn0XbJO6tcuf+xn1IkbQtE</vt:lpwstr>
  </property>
  <property fmtid="{D5CDD505-2E9C-101B-9397-08002B2CF9AE}" pid="6" name="x1ye=100">
    <vt:lpwstr>SDJK+3ghdal/E7x9bd5PX04chVDtB+JKROVdWtAr3M6x07fWI9nwCqWkwhdUMWZ2me4CLhE0P1oM4Tl4ElPRerLbijpH/8nHyPycZ3ynD8bq6sQuH3QrvlXq7TcHYzUYLDSg1nul/CFl5Bx8AIgaJnos8aJdswPYpuBh1G92PeVbKPkAkJ8kt8pYwrlsWxCckzVdGihxtrbwGUOE7oyDWDez7da83IR12x7MvhJagAZ2Wz699LZPQSKsqBmFqfL</vt:lpwstr>
  </property>
  <property fmtid="{D5CDD505-2E9C-101B-9397-08002B2CF9AE}" pid="7" name="x1ye=101">
    <vt:lpwstr>RXn+nkShHlHerT4GRWS2SOlH9YlbsbuJNwNGI3HFfbnAtAAaLkKkPezPeQwXGKjSCQzVaFfm5HTwDHOG7KDgjZoKNNVXywtUeHPxMF8HSuheMoVu1CS4Y55Ve574KiOb8NbS0athOkNDkOmHU0R4ynn6K2x/RsQGb22A+aTc1FckOcHGIdiF/F0SCv++bjm7ebjTvxJ32pt5gnhioHwVX8UVO4z7eJd6LtZUXggPC4mpScp/pXSe5s9Wfd01lGy</vt:lpwstr>
  </property>
  <property fmtid="{D5CDD505-2E9C-101B-9397-08002B2CF9AE}" pid="8" name="x1ye=102">
    <vt:lpwstr>0S9FNkjjaxZNpfVIpMt8TN5d5u+GQ8jFQTJE0d9hSPBSZW4EcJR5kla6kyaaN/e1kVjMK/W7JaxNArp9Wsmushog+afXq4tsgI+3s5zeHO/ardB2OaD8twP/unX1abEwCimIo9MJbogD0xIWHLDHlWWOqbHXkQWZgAu8WhpM2g9KNMYLWz1EGq1/hrbadHFkQYPr+x+2J9pYoCzUeTdWMZ9cusPRC+H/RpeFMiy2j/PqhT7CFj4+sc1ULrrErNG</vt:lpwstr>
  </property>
  <property fmtid="{D5CDD505-2E9C-101B-9397-08002B2CF9AE}" pid="9" name="x1ye=103">
    <vt:lpwstr>IJg/d3sTYGXl3dbKL7EMpKuSnPpe+v4xlYjWXtp1Mxr4KgyvbRfQgm4emV5QpszwzEGcOOwZoYeIUW+FuoJX3zzkI9jylzMrh1QVfmayzl22PW7gU7SqKzDiHGKbyX7zJM426AuV6/Q3OG4ozpAC38gU7CEGX4fH3VnlghKpEUT+sNP+8/SgbcL5KE96JO/fEGbn19NzCvN0mTIzx+OARPJ58xThcTdoSPPN/gmOkooACAu8XjN+bhDTLkRFT0B</vt:lpwstr>
  </property>
  <property fmtid="{D5CDD505-2E9C-101B-9397-08002B2CF9AE}" pid="10" name="x1ye=104">
    <vt:lpwstr>fqYp+6B3I94TPC+aGGCm0m3s8PHpAnHhGR+S2Q/6Nr96ez0k8lrrj0f5GtKa9gq7lJfo1WeCRpU6ERKXV2sC0gmEMZxIkpaAsHxdf2Ea6xuyubgZXq6m829nam+ntqPIt4KDlOBXTGCbmAlHseTCVsso5Mu5+gGPKGWYLQ51PuPhpyk1i5bxoSzM03xd4hSVFWoi4dcqtL1/71Icr3f1Fp9hXaaMAyhBu3IUVXdn44ccXJP/1ne7j4570tvsH71</vt:lpwstr>
  </property>
  <property fmtid="{D5CDD505-2E9C-101B-9397-08002B2CF9AE}" pid="11" name="x1ye=105">
    <vt:lpwstr>+ATVop3aTCl3yLsC2Qsy9hdYmkOfvUCWIidCcrX+u9UWpygfbKJbfc/3BG+XDYfvjqsPz/uxVcD+iehzzpcShiJm2cnl7VSwO75paBJbHhOZTNFHqv3Vu1tNNNAWkYvfQlDq0TyWiNNjt711OrLb1nIa9PWNBxH0L4liyp8dv4+FfeFHlF7PISVqH6l6I+c0Uk0Wd8uuEatX4VK/soQqio1+GkNSDAxD5ZlqnNUa3SCLZmJLIP5HBKRUmWPpQBB</vt:lpwstr>
  </property>
  <property fmtid="{D5CDD505-2E9C-101B-9397-08002B2CF9AE}" pid="12" name="x1ye=106">
    <vt:lpwstr>8xaozXUB3XK2bgdzQygnD9u5MPa0fFIOM/gxTTFf01fTX10pxyZesi+PNOM6AAixQJ4WtovrYlPKulH3G192iMaaHQqqv9HWV9sNhN0PFBwCy12bnaP2eYBJhBmS2ch1Rqul81c2mprr/c0GUo4tPcXEZYnEZdnfSpL6OhFD2MjgNPcKI195TDoFX1LER70A/egWoOhk1PAHn5Wkixm+SBfiG2u+ytaa4b8W7oZSxSkKc0EOdGyvp2qu8DQw/Zf</vt:lpwstr>
  </property>
  <property fmtid="{D5CDD505-2E9C-101B-9397-08002B2CF9AE}" pid="13" name="x1ye=107">
    <vt:lpwstr>Hs770DFRxO1WAqhjFAJH4hSaxKeFFngSNAyaybQI4TqmH6CihR1jx2tT440gV1PKACpfsrMWvDbbF/8pUZAYR5H083hi1HvnPq/zl6GhlU7rB03Xmns5fXcoWGKW1S+Ddg6XCsSsSZiCuFv2Y6Z8nG0H4mrtxAzY4l3JVHhAdWY/GB3TtWptoGoSWw86BQ5FndxGGEUqtbXd3MftNaKsBy4Pk+5FQo361ZxC3pSMjLpgjQqu7+LUa9J3o992BKy</vt:lpwstr>
  </property>
  <property fmtid="{D5CDD505-2E9C-101B-9397-08002B2CF9AE}" pid="14" name="x1ye=108">
    <vt:lpwstr>T6frGySrDt6GLVI9t3zKDJlhNuyxUweDsAWQL5KsaLK0XCd73GqHpy6Cudah4nVv376rzy88jCGc4RHcqO+sO57qfFTsIz6ooGMyyVP2Di5joI9ySxw9KCBOZ/C+Lr2DUNhUudaBfEz52CvPEebrVH+w6iSi0CORc08r+i0QXIUUwMJ9uwJawuHKBslC+qCI5wO30IzkAG9TaCwiZxKAKLOiyq7tjUdZ0NoV8clyf99lgTfCfWACGAKn+x1I/SN</vt:lpwstr>
  </property>
  <property fmtid="{D5CDD505-2E9C-101B-9397-08002B2CF9AE}" pid="15" name="x1ye=109">
    <vt:lpwstr>m/M8zfnOFLw/aobk/qDT3Jan9bFxz5aDbZiapFopYojWY9mfFECY0jZqPA4mAqU7WNDOhcgzQeuV3DY4ENkRLSlHSImtDPu4SxzIEBtufHIV3AhoCJzz6oha/lL5+oC++I40RZCfRAdnRQ6YcMP34i6DSJx1KfgS1NSX5Q4U/h91jOCuXD7CvOE4zPYkI+OG9CI/B/BKkU/qEvWz2J/dp2MGfMI5obC2DvAC8zlCg3agb1857SmeKK/mdT+dqHp</vt:lpwstr>
  </property>
  <property fmtid="{D5CDD505-2E9C-101B-9397-08002B2CF9AE}" pid="16" name="x1ye=11">
    <vt:lpwstr>M1HSRYiyaqNok0KwKjttY3VTzyDQRjiOZly+GijO9Om6FYm40TAxi0YKPR9rvz+/LvQ5GtGsJENkllbqN34oof+ck8HJUVQDZqOl+F1HZSbBfVrnHHAxJ8oPkisZeb8xHXnIhmCLZCPzNma+PVWQUa3T6sNJpJ/c5IdxPU3cvoHsWdc1oJ70OpOtr5UE0IINRoABvFQ5+zBjZE8KNPw6Rt1921oV+v5jXCdTMCm3HtRk3mvuAE+EJu2V2wxzWe/</vt:lpwstr>
  </property>
  <property fmtid="{D5CDD505-2E9C-101B-9397-08002B2CF9AE}" pid="17" name="x1ye=110">
    <vt:lpwstr>kVy3ZyrHRmr2roZYrH1aGS7CS2u6hJm3FOQkmNqzyNc0+Kfwb1OjDyKeMCgoetyRZApt8+dGpbxeFEGRALUw2R+WXtRx/u8kqGAnjsjti0Y3zamBHYy6v0IJGFQFiABPhCX1JOcsWFLIlHinn4Uor9c+TgrMNto5R2lhtxPqYrOoCn8vD38HqtxPr8Q+05colYBn0SQHlrWa1nkyPzuGjJ7PMl1c56N+GepMhbNz+tnzfw/M17xB3yTx6ZSZfx7</vt:lpwstr>
  </property>
  <property fmtid="{D5CDD505-2E9C-101B-9397-08002B2CF9AE}" pid="18" name="x1ye=111">
    <vt:lpwstr>0Lj2sdVqQ2lGIPAWTwyqiTK3DMaZ8tQz4Zea1LCYkr72hRknIcLuijDmqUi+2IyeUGGb+wHHRk2mulUPM4GreD8+F5sjwjW3VXRyim2LGAA656jKrc0B9kvsdhf40kjtKnwwCaBOL3sNlCooBb6PP/QW/BkmnNBXC/4pn4YZJLd8Ezwzf55x/IbmLEWHr5mLdQUr6x3I3BHS8qRLiE18XLKUyfWf/QYTV94FF74tiyoosrAmKU0cNpOHA/cwRgP</vt:lpwstr>
  </property>
  <property fmtid="{D5CDD505-2E9C-101B-9397-08002B2CF9AE}" pid="19" name="x1ye=112">
    <vt:lpwstr>yOM5GKGyHKbdfZ6saccbpJ+hRH5cH3IL9O2e0E38MhmOKalDnTMuXNeacKi4NJTnfi3NPlhc06xP05omK0q8KSP351wHdiatylLnj4jLMYsYr6YAo99cbZskzQf+G802CM5GpGS9ri6r/NAMwM1VAbzxmSd7tVEvgwxd9FMjv6QoRRA3ZgZXD1prv7WWd5cMbxXV/r0l8T06n73U0fj/zcZURC8P4D4Cf4m/32WRS3oNl0z/mg6sg0eID463L+E</vt:lpwstr>
  </property>
  <property fmtid="{D5CDD505-2E9C-101B-9397-08002B2CF9AE}" pid="20" name="x1ye=113">
    <vt:lpwstr>AeHE9Tq59fLxKwXgId2E2cTh1jsEH+o1iRWdXbWPO3UmCYejqvqfMVSJWLJ/0Ud7j4bQFwOr8Q1oghjMXxmaUbuLo5bAMs0fYcDUc5++F+Ggc0d05D+j+zn462wgwlZW9V1FJKVrdKlcC6fvbbsaVxbcGYDwIhT5hDGhHuhDRdOCZAhwnycA0K+FF9Fu7ob2OoBQ25nWvig4IT1Sz3BiaP2438Qg10IbFGFgNlHxnuDeeCZ137MRDHiMHhAwUUV</vt:lpwstr>
  </property>
  <property fmtid="{D5CDD505-2E9C-101B-9397-08002B2CF9AE}" pid="21" name="x1ye=114">
    <vt:lpwstr>+kybiy2oL6nBDsU0Xi73NZqpx0YKjyA4DK+3eY0wqX7xSeqy7ppCpkP1j0E3TAKYqqW/BfN/Bo34CAn5QLi8fqO8H5cMNuUIfz2xZM/HKJstjNe3o6kRbXaru+90+56RUzy6vTu+To0mueAilLWNx+o3OZ593EAutoJdzsWBX7fYPe2AB/k4JpxVtsjQKa66VsYlcWcXrd6SgCy2Rg8/BXefYjC5/LXrsfzvLRimZlBmu9Dx8wQR3dj2JuLRdYF</vt:lpwstr>
  </property>
  <property fmtid="{D5CDD505-2E9C-101B-9397-08002B2CF9AE}" pid="22" name="x1ye=115">
    <vt:lpwstr>LdZy1hTkg5w/kNt4eM1io43NEOBJYEpmRlPcj/4HBcNY283Otkqr3XBtc0L/tmWuqh2c65ZWXvmnEgcqw8iKzi1wrAjCi8W6KP+EjtIl2Ivsj0ykEKRoYQT8vUa+8fT1lPJFPEkSHfuS6QOxDN5XaEegI9nnOCdh8J84UjtFTHBmmqrnzt/GiuW1AjjNX4kWmIa4S7YFZ2OubF3nOYuYToxPm9f5e7v3QJNTB5SPSIxdTBHi23Cd9Vsfw9mwA0K</vt:lpwstr>
  </property>
  <property fmtid="{D5CDD505-2E9C-101B-9397-08002B2CF9AE}" pid="23" name="x1ye=116">
    <vt:lpwstr>OZ5jlqyHJeCSPSK+yZ1yQzkEcG7doj1tku4PLOFXmREuaTpEzpVtTzIMcRs7d5WGdLJQUWsCekyqTXohI1gg5WvQF4iKZmJA2dljO1PEpXtIBZdmZR12032taxs0C4M0UACdkV8bsr8UORhLgpw0eb7XncdUi/fzqDQSBVsRa+PDW2NPNbKJGqVAh1xNaqH6tbrJD8/vMskVPILPYW/GnSkGQL15SB6BYoPCaBh1WRsDlDcO8SX8BbSAiWGBvfC</vt:lpwstr>
  </property>
  <property fmtid="{D5CDD505-2E9C-101B-9397-08002B2CF9AE}" pid="24" name="x1ye=117">
    <vt:lpwstr>Ml94F9SE2sBJF5DXnBWroAyZdwbcJQ2yOcTMnfPxadBVukcXSX8wBKxXF2wo3qJLu2t1MdjQ03A7OL3XmD4RT98AAhEtzTbm2Ts7x75D+hn64XALBfvPVoKy2kWxrj6fJhvS1Z2VmPPfwgyiFVPaotsI8vYiGFB/1Kz3aBey/tNV+SAvLAzd88YUlUPexh9RHWkTrW1YibvwF3/nabHwaxI/M4UaGxgdcfUye2NnggFTrLr66eyyyxZEA5FEr3W</vt:lpwstr>
  </property>
  <property fmtid="{D5CDD505-2E9C-101B-9397-08002B2CF9AE}" pid="25" name="x1ye=118">
    <vt:lpwstr>JwS9TwXvhPIwt8k6IQXXG6BSRicTtwn4DcZ7T0h7B6/pzEQ4C1FDqdlh/WjeRil6wAFUtHIX3/U78a0UZ/MkyiWHBJHLmbnYcssQrin+sQG6ZlHgLIRaZELga7KacNIezvvTts1EWYEGpqgFy9j0pKdvqkVFydAzGgpUrxhdX8O7D7bpR1RA5yV+WaF5vZT6qljiyVDHbw6X5aCK4OiLHPFg1v/14ScmM9CM+/rhydjSd0zkp5cszfYloo8EUB8</vt:lpwstr>
  </property>
  <property fmtid="{D5CDD505-2E9C-101B-9397-08002B2CF9AE}" pid="26" name="x1ye=119">
    <vt:lpwstr>ZVieoIX1zQH5R4j7V1X1gJ/0yy7zZhOo6FUhgVOBCRbg6s2p/vnjAJeGqxQbfUnjl6sWzNHaKmAiVrt2EnuczfuYTmUKgJfN8oE7VCPgpGbqHuivT/2uUuoprYFxthtzfNrWI4TZkKRyT5DLTKiM9UMyFqi32TMkOrr/fEpB/g9m/2dovSrPPcnc8FiQc5q3dvxhXE2ScFy1a4QrX8rAMPdzDawHDhTpd0Jn8apqxKrnI78eQ4rfU8axlMcYwWw</vt:lpwstr>
  </property>
  <property fmtid="{D5CDD505-2E9C-101B-9397-08002B2CF9AE}" pid="27" name="x1ye=12">
    <vt:lpwstr>9ATG5sqpZ2VGuR5yjZP7oL00+sgVMye4Ol+nllrb+KEgjGynGSu/bQyJWaLok/4hLOyUSeffckbGUpb2GggDDWnnrVNw7WWB34LqblhaoxFmNyRhbg/rWBTs1Ma4UsYn2zRlFg1xosn+fF83hZ2tuSNpg9/w+GrBwv8EwUMPArcyz5tUyLT8YKxnclce1/1Ubf/jzbCDFCcXuvLtK+9zxJePHs05kKy4IJ8P68cywm1KR7zmB4AoLvSkwRk9L8z</vt:lpwstr>
  </property>
  <property fmtid="{D5CDD505-2E9C-101B-9397-08002B2CF9AE}" pid="28" name="x1ye=120">
    <vt:lpwstr>q9yhVpXKT41/v5Cjyvn+scFgXfvny37JF+08FxV7dnXt07qOL5uWJ7k7OyBPeao+nqunmFKYhqZU2YC7Y1RIFFBogTVuMBN5B8u5CBtcx6hEVp7MEwGror22nssdqtyoYbnfOs1iBML0q6QuEBvcZsbk+NAZETvve1BB84yxD492NZMUH9vrNkqmW0MSAQK74LDkUaLEu42JuggjH9WOVigIZ3f4rWL0tlpHSaOUZYEkFH5eu3QO6m26Iw/jXTl</vt:lpwstr>
  </property>
  <property fmtid="{D5CDD505-2E9C-101B-9397-08002B2CF9AE}" pid="29" name="x1ye=121">
    <vt:lpwstr>NOeM2TLpCDNy3JnldLOKfEyVVHlmdAqK/ItqrlK092NDNagITmDXs/l1iw47VRCjS7iLKfFm++EdqR+3TbQUiQP4Exf7v1ImXtfdHCFU2r8aLjVztrBssKdGvkxdr030mNGjEBkR3Vvl+VSvGRz8wDEJ5h/3DPcBcHZaw48SbTly+vWJKDcO7iZt+yL2te7H9J6f73z2OmdmkGZPIUh7Z6d/BLkFcSmgEgfRS7e6uEvBXkg1p2Pe6cWjTFCqLLR</vt:lpwstr>
  </property>
  <property fmtid="{D5CDD505-2E9C-101B-9397-08002B2CF9AE}" pid="30" name="x1ye=122">
    <vt:lpwstr>lQ+ehW3UMI/9DFMCSK9KBPblEVyRFZ+6DX5TlG7D/dpyVeSndIdWJeY4rhhUVS7Sl08VwSgnI8K2j25mF9MmqJmNfBYvbMKF75tI22sFAstxHjaCLmWbYlNQvZAIhmZMF4f952tn+nySY/MCPihgNYQepn2+4Mlvzx6Tjm+zctVzjmjNA9U7b9LgngwW8rPcnW7e4daTpOGXpZaJOnx6uWAcKNVlQtdNoAap9+FETJr0gcCLmrk+/m1DfztMGPy</vt:lpwstr>
  </property>
  <property fmtid="{D5CDD505-2E9C-101B-9397-08002B2CF9AE}" pid="31" name="x1ye=123">
    <vt:lpwstr>jtI3BlE24CNVoYn740rBEdl0LKVejIfUH/8gg8HxuRxqjmBeOakbANZ/2Zup35BR6F0TzilTl27TY7X6YcVlwCa8PAg1wPlhEXoWDfpETJPzUglcBALCIBZMqwruA2WNCfiopfPnMhnZKoBbD8nAd6m2XlpC2XnLCj+urCzfrHzgR66vb5D44kuFtNo6zgvtFUmqHYwNpbUJLNUDI0ifEiABZotlIly9+3P/GqYWKMAStQAp8JiJlaQfWKZxaXd</vt:lpwstr>
  </property>
  <property fmtid="{D5CDD505-2E9C-101B-9397-08002B2CF9AE}" pid="32" name="x1ye=124">
    <vt:lpwstr>TySMnZcfYoLm4jZqDFzpYLc1Dxor4hg2jFFlBQHCtInL4DXqJ8kOdDuU69QhG1r3ORmB2NrB0v1lugmvk73WIjiQs8C7ZEpE1qC1c06SLrN6FpilaEmH+QzeuOcdYTQc5FcBTr88wWZMlPTCu50chCAbNfXSBVcPzhdJLLrjYNyJSqiCivKZFj9lPC5NzQSeT513jqThkc15auvOWCjvWUOlH8e1ZKW63eaXSOKKOtn9BeMPTaqwPVerHZtpQQq</vt:lpwstr>
  </property>
  <property fmtid="{D5CDD505-2E9C-101B-9397-08002B2CF9AE}" pid="33" name="x1ye=125">
    <vt:lpwstr>XpOh8dbHIXn6WwUY+7cGwYWSmniLAl+1y9SeVfBL2StIBMZl5Gk+aCYAemcXa1Hj5fQ9AE1NJ+nzYdNqbOf2SP+4Ku78X5nSOVv2U6p41RNZyBA4Zu5VvFMEFc8rsXfp6cHCB9rQVhUWKHraU3yowbt1j6oLgQnOSklPN0TqX+5W0KQFb1J81LQioHtCgML7sQ7nnddgloNoMQRYpQ8EfG1SKjZogVwrdp0rBybvt2PvA16+UlqvDBWMiFjQn6l</vt:lpwstr>
  </property>
  <property fmtid="{D5CDD505-2E9C-101B-9397-08002B2CF9AE}" pid="34" name="x1ye=126">
    <vt:lpwstr>z6vY9wueNGe/6dptInN467qg9ZbuB2HiUoW2IOXojRS57Dg/0CwsuPi/rxI7ZwkriToe68LtixOyKFz7pMzwgG9rLdp21/QItBikmIM5QRHAbG9DHeoVN9D5t8qORZ2IOFhluZ9EZdGwZDkpDpO/Sgfp/VJ0HoXnHJmOVUUmggbnPakLG/2+aaOfTbbHPoTDSxJsFRyXDQVJ9WdXyFJQ5iWd52Q0V83Zcp78XRK+qcvz7PSGmuEo1hWKMSmgurb</vt:lpwstr>
  </property>
  <property fmtid="{D5CDD505-2E9C-101B-9397-08002B2CF9AE}" pid="35" name="x1ye=127">
    <vt:lpwstr>R+/1HCjaPfhDnr9ehlLwO6g2zE4zzNaVMvU0jOPTIfam03WcZUCLxU4f9MFBaWZ0bX1kjVtO/pHe8atH0vOUtvc9V+h0l+hVD+pL1m6/60+CZUGp3L6QuI7jfJzY4NvBnsdZoltOhJYTMcKN2I1ID+i959B/V3fZn+XJzGvyM6eYGhcVaq7ZLZ09P7sCUcqAZidIJ2kfOfJw1Lmwi/NQp4PAFMzSqlOY6A76GWIgTSGR3SUYemzoBWv+WOq38cG</vt:lpwstr>
  </property>
  <property fmtid="{D5CDD505-2E9C-101B-9397-08002B2CF9AE}" pid="36" name="x1ye=128">
    <vt:lpwstr>voM8xxpkZkhQgluzxjl3tiEaBLMQxEtvEGG1aR4GvT0HF6LEK4l6cFhaVd8sPCheW/6+22J80YQGNgjKJfOwRL/+PYZWMky62058Qvt3rUWxMdfEloMfKqmIkasaF9M51zCpH87JOH8FX0aVa4bVacMimz6H3lMpIslx/dut3KmbHRMU9VFuHkjUumkC4dRiHJQ6X0mSUtREv8o1KtDSe0mygmqfCBnf1+ERYUvzZPHBtfttd0JsRc/OGCj+0cS</vt:lpwstr>
  </property>
  <property fmtid="{D5CDD505-2E9C-101B-9397-08002B2CF9AE}" pid="37" name="x1ye=129">
    <vt:lpwstr>BCwiavls8Iz7ZgwHK8RKDfbe7sbWjSNhm7GYpbmoz2RBRQyuyIcMUpxAJXf7ODaQaPsaiD2PmmearyhVwx1JT03pDsARkZrDumEke1wSE9HPsekuzj0guwzPbp48ghcoxPQgTIq9oTaC4PtECW0BHKb5+AAVdHJK27YhGRYBU4szr89/JwJQ4iIGqGSClOpvKAM4RYMiqlbv7nrmv7VJJOi3WWLi5SG71uzWA1sM+XaUZhWpxEWH69TEl2nq855</vt:lpwstr>
  </property>
  <property fmtid="{D5CDD505-2E9C-101B-9397-08002B2CF9AE}" pid="38" name="x1ye=13">
    <vt:lpwstr>KLnBzlaJnzQ8ye9PEHTgxZCDApJXKoQPZvS1/w0z3ksPOjhAMPaPKIsdl3BBpKtHAAVtBkZ998YecCIvYPXNkMjFb+I1/mDWd7mDepo8h6ZX/1rAtdkJQjM3nE3tKSoT+tvER38BSsYQtHrrfZCAFcxdD5/Gg0RPU8PvY9veZ2sjGR5l5Rath2CE6AyRuUmzy2W08UAG/UIbyH750xAuaoxyTQX937K+OyS//fcxB2j/EsuJpb4/iiRoESjqtWT</vt:lpwstr>
  </property>
  <property fmtid="{D5CDD505-2E9C-101B-9397-08002B2CF9AE}" pid="39" name="x1ye=130">
    <vt:lpwstr>Da5zeLOxpdXXi0qzGtLe0N5IVor5qjY9UJLdEkyKYrdV7PsrO2AA15A6xgMQFXv0BOv0UXaV+BNhPw0HljAf2TE08EoAjGFkUfZbwgB7A4Vof8TVVG/nX8sdtFeN0MBdElWDWBDI1PBoJeTRkwUV/RV9x+T6PFDvG4viEdvCY+8wlTRNy9HAnHVEXvAsGlOBG12PytfuJn/vJIs6lYtcNpEth32UJPfPsTKduf0cfVro9xIcvSo4QfP6i/tCcb3</vt:lpwstr>
  </property>
  <property fmtid="{D5CDD505-2E9C-101B-9397-08002B2CF9AE}" pid="40" name="x1ye=131">
    <vt:lpwstr>p42+7VDCA7vrXZG+i0Mp0uMZOwArpnNUy9BkXCFwLOS+ReBkh13SC2d01+riNIYLHvQFbLzi3gfhzNzO16Dz6avVQsHFiIEIcEh4aOQ0RobUHlv1M6/n2FtdFCvkxB2KwkBbEVGA2C+NCRBZim4r2qkxA9VnFlMh9Ypl+p3tohEd0YxCYFIdD4vsMhJowrjX1DHOS9lIqfTa79Oe5afUMFU/6rLY2thF/9C1nUTaXaGWTleZt2rOtvYvLV2hmYh</vt:lpwstr>
  </property>
  <property fmtid="{D5CDD505-2E9C-101B-9397-08002B2CF9AE}" pid="41" name="x1ye=132">
    <vt:lpwstr>n6usz0ypLbd0EE0dHLICm0SRllLkELvdEn5iPGws8sqAlrp+iGPIY6WNI+qgb3KcJQz5ulwIDvN7oClBdSSsIjI8beTUI9BVpTij9PISKAIi42OKo0dmgwEkfaCFft1pYOpfKINoxSYCV3clAEATu7tlMv9KoHqu6viGVGq5IE+V4/Z5AJpnHwIBhng4WG8r+aKVBZ20I9JipN98a5I7uonloPbft8nmdwj/vXuJxWYzofKFeb/i3ByHtbN1/SX</vt:lpwstr>
  </property>
  <property fmtid="{D5CDD505-2E9C-101B-9397-08002B2CF9AE}" pid="42" name="x1ye=133">
    <vt:lpwstr>yCndTaciEniI23jHgeFhIZvjrtqZ7Kbcnij84BFUcxtIij9dd9M4dQ2/snaRK+OQrdntzcGlT+jQx+V3iNQU0c0KULiecOKV2ygzJdANrvGnjFZQE87t3MqDdxZqcasR5WQgYH/w8sV+sF5sAsgOhpM4PDvsipb+iouRMY/2og/xJk3M7FDFK4KnZUIpkrApwR+E0zpuxmd2B2eWgWsaY/zg6iyVXoSiKfhADJOgQd3dmuAW3wNc/+lX1qKUS4N</vt:lpwstr>
  </property>
  <property fmtid="{D5CDD505-2E9C-101B-9397-08002B2CF9AE}" pid="43" name="x1ye=134">
    <vt:lpwstr>y91+q6BMkM9AfaFfDc9Yy3zRz4HTXSSWtVf3fgJZYxC1vpyx+sPyzmPUeGGKyRkOUOH+FXeEtuiMM0mdkjxH50WAv9jnBiKF624Kfev+H85uJ3bmgrt7MeNqQlwRDLMeyVlc2eCoGYoAtjTT/o5r4uS6tL6/58CyUTcVLerw91TVjpta+IxKqcdAv1qwuigpHAPr6H53tp87N/pSNIKoVyXoHGD6guOUoD61mggMn4SINoV0dEPf4Z1WbkxWXgk</vt:lpwstr>
  </property>
  <property fmtid="{D5CDD505-2E9C-101B-9397-08002B2CF9AE}" pid="44" name="x1ye=135">
    <vt:lpwstr>qPw657jaXpscrPzPuraGL8wIl4khSKYCH3hQimWNzbE2wi7ItKJBEXA+uyuHy1dFJHTwyVJf2FHr8wg3kqmP7VM1QOR92U/LMhQ0ti7Aor87WpvD9G1MWc9+qRdtRNDn+XHTYl40TblwdnGjmzmduKW1FLJN19dPuuS4OgUHDL0qe4wkpEpUz/DHumir+isYWVFl7r5/UoNjEMNIlQf95tRlWLivKprh3c1kMMZ0CfdiSVzzeBT6EyhXWP96eRQ</vt:lpwstr>
  </property>
  <property fmtid="{D5CDD505-2E9C-101B-9397-08002B2CF9AE}" pid="45" name="x1ye=136">
    <vt:lpwstr>Rs2mkxY98aONbIXBu2TWJLhm/Qki/QbqAecMssHFnOTk19jhKwh+igi9yhzUIoyxgrpcvjgDQrRjmPOq5hcmgaR1d/yciDL9ypAvbItkLlbg9P42GLSpjDDMCQC9jCf0uTTu84HN/e+BgqjjZVsQQNg33Qy2JL981Tp3q86/X2CAv9mTS0lngdz8cVt+cZDO9+jkOoxgqMZtYq+TYaMjUyRj9yyyu9sZVVEmFvj0tAvxinzX00Itv1nD+eHpo1C</vt:lpwstr>
  </property>
  <property fmtid="{D5CDD505-2E9C-101B-9397-08002B2CF9AE}" pid="46" name="x1ye=137">
    <vt:lpwstr>/AjSmToeAKPv5/S0A3qIOuzLfwfzFth/xntWsT0aA3HXkMWgVYHYfi8rjlr/PJOK9Qp/LbPFFbuyBnyGHATDokTLV5VTBWmsCfyI3o6PwRcbjhQq/DGfua7VbH+uP6CYqKc2w8fcIn+2mSQ6NsRwmVQ7eKPPgjbgyvkfjvVSdbYsDe+oFytcts/OkXkcnVEmQJ21JtFk/w5JYRvR0m228ccescwTE2upUbxhO54NVAMoU7pdE37xmphpoFp3fkq</vt:lpwstr>
  </property>
  <property fmtid="{D5CDD505-2E9C-101B-9397-08002B2CF9AE}" pid="47" name="x1ye=138">
    <vt:lpwstr>PQpiouZhdRbZn4WgwP4McxMnU7SFvrEsv84glEZiGZ/zRIKlbcuBSpRr7dtpoWSwdVlOhX9bs74alqyAbgUUBsU/zMtI4wf3fv7PziZQXjKXzXV85JQ2rSUiBYf8cs8yl7T1lmBcNs0Z/Vyy71A7OHVnhfsin0gR0qL3/CziEx8XTJd7o2s7gUo47nH82dsn2mbLOkYXf+Akh6COvWEt7umf5+4Hpq37A/TfOSw+BwCKH/gIVvyerViZ+3QmEQF</vt:lpwstr>
  </property>
  <property fmtid="{D5CDD505-2E9C-101B-9397-08002B2CF9AE}" pid="48" name="x1ye=139">
    <vt:lpwstr>bLaPMrvx4jnZcfoH7NyZmTrZdAknjEs3Q/ROzGjvU1CSExn36Fhk68G6drqfybaYbGGjOv82/1kMnjJIDFwp2eVzqeMguqnKCVw/1h+zw0NQIBbCpCOL2/nQyD0vJI+r2v9PcAmI4EBZqoaNlhtiUgt1mlqHBf0kF9mDFT8rn/RUhEoeGZJ9a32eA8/v1kg+88gwRwPKBCHQdKtt/ivd3S/ZgKq1ZGg+0VgKeAcKyPtEIvUu9R2+VnhX/OslIRu</vt:lpwstr>
  </property>
  <property fmtid="{D5CDD505-2E9C-101B-9397-08002B2CF9AE}" pid="49" name="x1ye=14">
    <vt:lpwstr>F4NZaFb+NyTgWizgdUH7HabLYCRbvJoiqOOiRZzhdNFbGsKW+IOh5mKpxNPixM/yV+ywpqP28bsgV3AmDl6DU/F4Z8X3TBQwrxzka0B50Uj6C6uIR0RoZ0Gout4xPxxpfRO7FkBlyPNM6xbHXkNqeWpe1akt64ZtrGvUlXZaASsbIZq27uVswj7cJP8iy67V3+FcGCnrciYqbfhGZdcUa6fxOPkY77VOQQ/S1H4ml+LaaOxKRHYDyUiuhrerqYT</vt:lpwstr>
  </property>
  <property fmtid="{D5CDD505-2E9C-101B-9397-08002B2CF9AE}" pid="50" name="x1ye=140">
    <vt:lpwstr>yWzNYa48JsD7S85M+an6FSW0uUKRN8eEzhCT7/RG5W+GeSOfYfzyqRb5ioXtCfnLkG1WIUPAf4kBoGsBCgSHeE0ddIWMsHnPnqt+P++KUJwW3x4QcwZFVlqaaKcPO2OQt1fCuzgpE9DNY7DbnDpfm5vN4ZZzjTfzg/t6OwC9HSg5ml2XEtba96pZs76xIkaAbFELNYhq1WFtFyuAI/xFVfaUpjeB6xfQlm9vCC4d+GmXr24kNQKbrxlaxojMyWm</vt:lpwstr>
  </property>
  <property fmtid="{D5CDD505-2E9C-101B-9397-08002B2CF9AE}" pid="51" name="x1ye=141">
    <vt:lpwstr>65/O36PGyvedBQ8l1Bf0P/3qLoguWXfYqFyLON2l+B7W9gQOYPYGnChdT5tKem1Nr1lGz5mhnciOlGCK7+6mx3rOrJ0LBQMFH8IW1JxLLz4I3bUdMcYHWClbI17ptMoQfUFq9R5C+WrnyfgCwvQq0pvRq+e9HXVjO/sYP+AOOsFZr9WCa31vlo08ej/dIfRqvEnAyENKe0pfEpxKaqtBgK2ylwsnRHo0nE/Rtbe6NhvFtY3vDzG0De1puWliKHh</vt:lpwstr>
  </property>
  <property fmtid="{D5CDD505-2E9C-101B-9397-08002B2CF9AE}" pid="52" name="x1ye=142">
    <vt:lpwstr>zAz8yihgX7zKLMrBr+RU5McK7Wv+O/jWAlfZ0EYZ/mot6gcNbpzC94pADCKOGj/AUSpMkk6ndEKmBT68de31eRYvUsE9BXvvUEDRrpiqZ0uGoOHV2nZe/KPs3cV5sLdLh1xUIrbPmAJgX/97CCIHDI0zkoSC3lFdeil1MYGYWY6Hi3AVKTyxOe+s0QsO5A2N7ZHDA2Hsrg4BDito1ZNk9g1P09pxJbnFjHWeOWdvBgKXNiN5AGNa61iLppLO3NU</vt:lpwstr>
  </property>
  <property fmtid="{D5CDD505-2E9C-101B-9397-08002B2CF9AE}" pid="53" name="x1ye=143">
    <vt:lpwstr>qCwYsDD9llY7zqfmMeVdKF4C6UwM8UNVofYd7AwRW49pQ0lY9LHD/Tvn6qf74vheckrGginChlVSBLtv4Uu8c1CEaBrt73Si8hNOyDoJT5Jq4wxCo9ggqRiBe9BjMPop0o7Kk+PDCZ8luEuXG++ZOtkpKi7IQYNsiG/NjuvfN/BCNpZS30Vb/LW6nvs8biMYDdSDHHrI2qe3zBm5Th2aRLsxznzERxVQkZaA2VgsfvLiF1zkiOFfB7PmMqj2Vqx</vt:lpwstr>
  </property>
  <property fmtid="{D5CDD505-2E9C-101B-9397-08002B2CF9AE}" pid="54" name="x1ye=144">
    <vt:lpwstr>XwyU+43YzTecv0Z7MhkTjoXT7lWdHKeFDp1ocxO6mrZfqe80BpId6NEa/KK6yZ1JyXiK9Kk6cIErUM0dSM68TUvd0PcQIRMcr6g/fuPiIKhW4/UBmjKIwCT015MK3O73CQgVt0N752TpsySdVaznNgCdZMv0q6QrVbeXJZth9Jk7+uuL4rNTn0u+FnSz/RQHwvqrJg+hIMzi9KruRd8Rd8/vSoGWd57NN55fjcfolEaVpCZxFjxBYi1S+t4CQAv</vt:lpwstr>
  </property>
  <property fmtid="{D5CDD505-2E9C-101B-9397-08002B2CF9AE}" pid="55" name="x1ye=145">
    <vt:lpwstr>Twc1w4gD2XW6hujCdUNnMxscBD0fLKMNtA+9ady0MnOloWHr64yHFfC7cSt8QuSs9vhKg50Z7CZ7LNTaXT+yzgm9qO42RaLPi2fx6MVQx4Am/DUayw/CtZBKUiaZjm9ai03rQASyw+ubwPsDaLkPegKHbrVo4Cnnp0PxA0uL490iReN7Sgcuj768oUP818+MBNwtjm55B3/I1Q87Pp8uhf5ZL/FIRPSDlMmpYAr5cTdNg+hisBH4FpO+9xT2TRG</vt:lpwstr>
  </property>
  <property fmtid="{D5CDD505-2E9C-101B-9397-08002B2CF9AE}" pid="56" name="x1ye=146">
    <vt:lpwstr>9/kLJWMqdyFIUutFD6HAVoec0WO1bz5BSxpreHbkxdiBOlyTHpVw9OxwxXfbjwAN1/y/BXhbCljg2dtUvv2u1GEihPL1CT8sW3m07yM+14Poxe/iYO+ulxNugB43wNY4GHaGG9nZmTxcHBeIQYNaeIIDfY6JG3l695wSeH7OC7licd76MzFjmOIMLMVGoxmPENfwU6aAKuBFwns1G2IoxgJm0IjNHVxxy+Ge93B5k8umruDf8X8N6ammAShc1dG</vt:lpwstr>
  </property>
  <property fmtid="{D5CDD505-2E9C-101B-9397-08002B2CF9AE}" pid="57" name="x1ye=147">
    <vt:lpwstr>Q8CfiKc/lSAn450wW6JnXzpoZ3MY0tOgQBUxDzw3wsYjAYt8roZavtDU5E2cy0yTx23vKWEueL5/LY1k1rBMoWxmS2KfJNHvZcUacOgBYafWX8V3lCwhOUVEiCJHDLb/EBijv05/GTKkzXZpjWDzSD87SgG+TWrjfIYBrNu6EXu6pvePoQ7dC9Z9fZ7LQBswDSlDnWg8fam/VndIRnJ23MUJWG8JA4Kt+2Cl5/NuteXPOzh0fOpexgCO25TdvMO</vt:lpwstr>
  </property>
  <property fmtid="{D5CDD505-2E9C-101B-9397-08002B2CF9AE}" pid="58" name="x1ye=148">
    <vt:lpwstr>PKq/xP3w8CevSGHjCRkcKFpYoQODMCz1zLpOfJH0cvMIGmHxz0+Bax9Bw1ehETtY3rTuZwyA84usZcVo+izz8Idi7cjBQi6rJYThMzU/A+WTYC4JpB2dgfhhOTs4I+IGXF9p+ifLcNBuvjSdoxyjrx+AhFHBcDnyidNSDkB9q1q58ps+tL61DHDWpS0J8V2BTlY0zbrfH99HQJf8Ilg1wDYHucpyQLgnxrLzLlFaXZyfJu2n0drz8aA5NmsrVRv</vt:lpwstr>
  </property>
  <property fmtid="{D5CDD505-2E9C-101B-9397-08002B2CF9AE}" pid="59" name="x1ye=149">
    <vt:lpwstr>zGNM3XmcHE9EKjNFt3mBMeJa4KTa2ofILGPioBRBIl2GKdIVoyrV51K2TurMQFdRwHke16iJeepumkOLYdKM1+fBqmA7Na+f0WFA4vD5ClFRSVxGnmsd+oVSGBW7uY1Tj7NTiDBrn8uDZYU6GGiCKzUsyijXqDc/c3WtmFMyur4oYq2eLwwFobrlyNn4zrAkLGzYpA453+xzUPhMHxdselOFmTyewExH58eHCKA25KJfTqHQd3I/LXqCHwOM3bf</vt:lpwstr>
  </property>
  <property fmtid="{D5CDD505-2E9C-101B-9397-08002B2CF9AE}" pid="60" name="x1ye=15">
    <vt:lpwstr>b4GZ2Fxg4rRA6tXyRYKeTZWPGOk++jvN7lx4ONroMkKE1jp+EFcD099WBNgilrtj/f7y70VQ4weaQe2EN1464MOWH9LdEuGqBr7pF3zWPWzT+EGViI0aVSMDjhX0JztVhGjJ1lkJTTnTZOrpyC7pMzexq0uZA61VLUWfrpAx0jI0fGjZIaUtlXVuR3pj5sk7aA7IDDKvtVTOxjwD9ufAXST6tcei/Zmhw0baA7LhqgpXjQWoWiZdQkAP8LWFj9T</vt:lpwstr>
  </property>
  <property fmtid="{D5CDD505-2E9C-101B-9397-08002B2CF9AE}" pid="61" name="x1ye=150">
    <vt:lpwstr>PCsyONXoi99E1p3jjTQab5yqQcHjOuTyAPXKsimvp9n/VC6e6n+WJp8ozAccAEQOwi/JVNDzjAcdm1MBKQTJ+CdLKl9uPQPQ60aPKDKe8qsUcs3O/P43YhWuTxWi2IyW8344J4tSva5ktBuyrpO9oGAuXFAem5muz5bnfUrW3QF/jyq8aWQ+8dU3adQdZ/NEbFeU9+JVW5IUUfgOpve9OZ+jDCWkO8TLn0OvU6aiUdOYu1QAetLy/7PWDtFb/lo</vt:lpwstr>
  </property>
  <property fmtid="{D5CDD505-2E9C-101B-9397-08002B2CF9AE}" pid="62" name="x1ye=151">
    <vt:lpwstr>/P8GBg+32p6TGHu0DgmHmaF9ijUPCl6ekCiq2Eh6Zj2wlZi++rFIDoQZ5+w9fFQ1ikTopzTmgIdfaEDe+BFOCR/1tq7Wro4z2+Skl9QQIl85YXCwsroASxOgHIfH18m0HLhL8M/GLdrxrHt4Z6Us+2muFnW2pNc7K8GwwESfAjiO05d1oVcamMB7LBCvkBDEK4T0gIJV19Pmu8fEJoXQ4adK2DrHG6IGq38Wm2K5ZbqMTnYl9oTZgn5kxYqiBX4</vt:lpwstr>
  </property>
  <property fmtid="{D5CDD505-2E9C-101B-9397-08002B2CF9AE}" pid="63" name="x1ye=152">
    <vt:lpwstr>DJFCkFiW9fcYeOoxLpm43xz9gniU5jdei4kcGkxrnS47YMnNzZgQmxv+esDxoXobqj7+q82s7akep+kjQLJ9Bo2rdO5KxN96RZe039P04wJkUPtKTYwSDQ3ob94Omz7MOG1q/nej/sfiYbNoVa5AbNxCSLlD/u6GVu4HK36ob3olegsP+UElh2MhjUwE0c009ocY28sj4G+6PmPwrrjO4A/SOjFPsDy1eMJSb4L3dCyzyn3TYTpwnC4++1Ig/dW</vt:lpwstr>
  </property>
  <property fmtid="{D5CDD505-2E9C-101B-9397-08002B2CF9AE}" pid="64" name="x1ye=153">
    <vt:lpwstr>SfixfIYoK0fW7akM0fyQBMPmbrUNTApR8oXbhIlTSkBLg5YKy17zGU9AdX7jg6wHoKPZWTgV6L1V2LIBvr6uaqMZ1kEVHQ3yWUjTEHl9ZyhawSRUWDKZhWeS8rg8eMezYXNMRG3AbESU5bVTjbSmHMX6tYW8d4GYg3Gd+vvM3PnQrTae2RXvfIpvxWmWpfHabJ3x1T4sO93ujYSV/IvI7CPo0i1paERDGhd+vP4hB/2M1d2JMSH12RZvurst+8w</vt:lpwstr>
  </property>
  <property fmtid="{D5CDD505-2E9C-101B-9397-08002B2CF9AE}" pid="65" name="x1ye=154">
    <vt:lpwstr>k3u98KFz092H4FZWmFy8f5bRIFcWw/oe/wFtC94DHWCUuz1r7myPheiQXfLrTk5xbxKGCcHVmIlK6BK6Vjp+NPeNJzOH54HKBIalynt0/fDyr04NmpRBOp19HPymeh3cKR+cmVVd4e22o7VJHSExgrMIKb4OcYfhO5aa09fbFv6Xlk/UGBDO20/bM7xxAB0ruM3y781vBDK/z8daW81eEVbYerfhXIIEyD+MBmItcBGYAIrMAVRyCwA6Q/pGb3y</vt:lpwstr>
  </property>
  <property fmtid="{D5CDD505-2E9C-101B-9397-08002B2CF9AE}" pid="66" name="x1ye=155">
    <vt:lpwstr>PI8+1NA9VUgFR5nbHLrHFpTkW+BCFWyevyGa81u8ylYoT3n3re1C002Ze5CMtJOST8TpZqI//bn+HOzjSal4TJQKuy9sqwryu/RcW8rjKq9+7gOZGP7FMN3mM/kW3eEhujn70NE6/XINQRZERAnOSMSuert72odwkeyhWejmsp/QCOMiqv+LJA6+dyTf+A848Qz0PuxKYCwoidksr0AMIcd+J3qcKLj1fG2wgDRbr8ZjZ2pHJ8TQ/h7j0yhJxvp</vt:lpwstr>
  </property>
  <property fmtid="{D5CDD505-2E9C-101B-9397-08002B2CF9AE}" pid="67" name="x1ye=156">
    <vt:lpwstr>LK7q5T89em/g2v3dWaI4GxbVRsHbayHqRwEn0FjiRCqN/JHTv2hO0Mxvtvl601zdWoKhPo2bM46SQriyX+1JrH+fIh8iOW1QNKGnd7FhRcHGAFc3DnBoX2WwTIzCsAlzjLyLcbxMzE7W1TaeirpR7DrrTdXVjXPHtRrJeUi65KiFhyQMfP+3ip8yGO/2I36ARfyWdmEmzRuxmRvjh7V3YIOjnwFLTfhlbrmpmlu6fpltZ4E8JjuMzfQg1IJDazq</vt:lpwstr>
  </property>
  <property fmtid="{D5CDD505-2E9C-101B-9397-08002B2CF9AE}" pid="68" name="x1ye=157">
    <vt:lpwstr>z4CtlSwlunJjNM4Bzlobvvklhlq7cbkQU2e7iEjEJVU1xruicW8x15XHmK4I/35kQHxjttbi65O87VOJO3rHtDQnqyPvhx3wJgbWyORFU+pnN8IjqTOLE+yscWocVOtMmzbPaDpTAbPgwNPG2m0d1I/jOx9IHewl79WhNLIsJifTlftlEGb65H4WFwRlqaFO43XP64PORR5eQjnrwXOjzUcg1caeYcSSqMY8UUejgvjGxVF1nP77mlSneIqM6NN</vt:lpwstr>
  </property>
  <property fmtid="{D5CDD505-2E9C-101B-9397-08002B2CF9AE}" pid="69" name="x1ye=158">
    <vt:lpwstr>jiQnvElTXxpQr+drncx1iuhu9MLeA/cxSjnw375FEWwy63S8TdU1lDKwBcm20ft70WJSNDO8F0Op/AG2epI8xzz1oL1/RJJ8Qa+SzfjH3mTaXW6QZsJ7cmcIo5Zk7pIHfK+VDgvnhHR3wmzfrdfN6qskBVY2qstHlkHdpifqaq3ABVGt+Fexlke9M81izAo9V9xieHWA916sUCK+ohwJajhp7sytMg8KI7yeboy5ePkf0DcHvbLara0vBmf1nbm</vt:lpwstr>
  </property>
  <property fmtid="{D5CDD505-2E9C-101B-9397-08002B2CF9AE}" pid="70" name="x1ye=159">
    <vt:lpwstr>qQFRZCp8WhyekyBG8xG+txS19xJTUMpIxCJE/ZyNDelsEx1rFT3hR/kUAWhSH5MK5qcNffx97I5GrqBpq4YXxlD2VNh12Z0/ciUtFksLjOucN7ni7q18wHd6dI6PB5fOdD7Pv3+jQdcpBdQClAZ7QAZYemJAzIiiicv5LP4GWEWhyhy467ioiE4AV2jpb4Z5yqwY3P7Z1m5A0N8kq8lL59Jm3tiqAymgGMpkGa4n5s7vyXKpPt8VHbI/j6i+KuC</vt:lpwstr>
  </property>
  <property fmtid="{D5CDD505-2E9C-101B-9397-08002B2CF9AE}" pid="71" name="x1ye=16">
    <vt:lpwstr>DkV9HYUJiKDVc+suifsolQRTtvP5Fn4AoFkYEn3KNQIiENrDDBpU4zR/rre00KHkpz1gL31Um4G1NuOLjn67+dwZGTY54Jah+q3RQ/HdqbuOHtVarog/OfE3laE7X/3zUI9dNiKzA4BsUVicjHB/n+ZkhPOEFxYgFEv33Qky/SbkU12UacfwcY2rBhyV3jkiGrEWX2ubRvmoJzP4BQOgWgMiXS3Hl8ayjq4sbd5JHt5h8qfgy09xZcCjpe1zBPB</vt:lpwstr>
  </property>
  <property fmtid="{D5CDD505-2E9C-101B-9397-08002B2CF9AE}" pid="72" name="x1ye=160">
    <vt:lpwstr>G8ctJPkNlVzQ9K+q68HLNK8nzM94xbBRFMyEw7gJ85lguTQGgGiBk7RGldZ8VnkBXNgMomp7W60FbRCokZYDLkTBbx7PMOjfrdanASTvEtdfp8o+U+hLRc3jh+QVYPM6YDt/f+vnIzsfC+GUkznTK211gJTv3g3XfhMny28v8mTDU+4RU7oCek7C4x19rlAHy+EuvBzSOiufX2SguQcuJAIfE7uBoeNFuEJjsRDu7LQQ0EmqB6SujsfYpPHWftH</vt:lpwstr>
  </property>
  <property fmtid="{D5CDD505-2E9C-101B-9397-08002B2CF9AE}" pid="73" name="x1ye=161">
    <vt:lpwstr>JlkrqzR6k3ENNIYLz080WL+Um2wXzwdZSJJPkeyxTXuhMvlWqHDPqN4Y0iVMetB03d3q/56OdHj9BmOazjizcPmDeBQUIeVbcc9BCdWVEcIoWn28t+RSLxlwriB1VQcyy2kTRTJ3JAKWklr6x/mJLaAu50SwkzQi/g3IpQkyqJ7xNUUbBLkmXg1wRsy0z+96anC7lCSnRJ7GnbP9dc+XCeBIZgLfOOYLG6MtDGHULf08Q7xEjjSoP+00jLUO86L</vt:lpwstr>
  </property>
  <property fmtid="{D5CDD505-2E9C-101B-9397-08002B2CF9AE}" pid="74" name="x1ye=162">
    <vt:lpwstr>cj4fwelEKAfQmO4RO8qruKReKrznua48TLG7bqiczyKGj0KlUqvGpPLb/7ygwEK2zivwoklubibibyjfDmhGETE9BH+G72oOwT4EzI3y10oKAvYyGm5gqUuuP+mhh5AoV7aUm0zfEgOkmT6O4XsF1h2fFNZtykURwMcb3EVYy9Ox9xm7W8ILlbY642bz3rWvgMF55D6ILn8WzZRlUck6JWl+XNQmVotb+OViewl7eIRfiftJmrGHs+jbKAruisA</vt:lpwstr>
  </property>
  <property fmtid="{D5CDD505-2E9C-101B-9397-08002B2CF9AE}" pid="75" name="x1ye=163">
    <vt:lpwstr>aAIIEPZ2CrrbNdWN/Kem6ggRyqdnGU2XTR2sSANwG9O3aJSjKctumpRSCEuuMCCmwwcGA18xszZ1paIgUDVbZ927n0JJ+xqIMlEqoqA4uuDYy3y1/78C4hpwjs03Y2LX7uKBC67nwscKjfaQgLgxp9IKZXmeDmQRN4nHM1sfIZdCko5hQviuvx0dPKaA04hnTckT07/ZeoB7LShvO0ZiSN6xH9W1EQQ77HE7+hJ99Jx+gvf2TkCjJfuEKCRReyp</vt:lpwstr>
  </property>
  <property fmtid="{D5CDD505-2E9C-101B-9397-08002B2CF9AE}" pid="76" name="x1ye=164">
    <vt:lpwstr>zWnQpZvdjOLwJB0ewfSp2zR4HF/8SZKbp/1CApkr48ySqgJ/y5JVkdAiD+1RhAJ4ymDp4YaQOeKUTwJ9wvlF6MPZz4HjrDuiqJyKpjhE7HUImrx/35wy7Tyqe0woMiyWIQ1kyhndtAo8G5NyxCpV62xW0CCFoeXccjF+LUbNnLGPgpUivQe6gPQj5YA26uPb8wo1qCNe59IOQSJM/n9gX0/N2hnnMA3nR3evG3e4txkydFCPHhOx2s9QCEN06HT</vt:lpwstr>
  </property>
  <property fmtid="{D5CDD505-2E9C-101B-9397-08002B2CF9AE}" pid="77" name="x1ye=165">
    <vt:lpwstr>LsTlVP1QxmZ29KjEqErWXPdYXUR4J4cmipl19aT+JxKZvDFTK6tMk54loQrqrdKl7o7mYWiftYNhcMIgW7FxDGMA9xQ8n1Dk1dRIiXD+Iv0e+0PevNlKfFQCowxSqohQpfxcrYOGGX3VX9+h/wrviQanDHSzthzlYUkgJkTc+qXc4rg942ViQ0IRK0Kp4u4CC1Ew6P7JfS7HOqdMjxxJRYhllEXNwGaNtIh5hfjX2b6Mj3QZ816MBXfDfAa+tk+</vt:lpwstr>
  </property>
  <property fmtid="{D5CDD505-2E9C-101B-9397-08002B2CF9AE}" pid="78" name="x1ye=166">
    <vt:lpwstr>Cu1LdtL8sGrlhEkvzZWmsNBzLA1kQXqpfz5Bm/xXowq94fVEfO0X4rzPxxxLc1P5FlD896rDpuyQyRYhqWXsT3NkUx9ZoPT9h/H2UzBITnofbx+ZHfoqOmrXwZ+SlJroY7cd7Y2E6UYiHILg5Govo8hPCD2SAk0882YA2Q0MhmAJlD07jThnsKwSqEpjsTtJu7Yl+HpaFe8sVvInMbWi+E/Hxum9XPz3I3GZSGZEcVwkkfiY0ZbbYrIjX8YoVbw</vt:lpwstr>
  </property>
  <property fmtid="{D5CDD505-2E9C-101B-9397-08002B2CF9AE}" pid="79" name="x1ye=167">
    <vt:lpwstr>3x1TeqzSfISnaVZVuUKQ3shrzWyn7PqEqF2TabM6htElLQHvG4cldlTnwpD5rOn5HRGievysCYxuBz26pF2sirPbZeMGRNpcjLjJ4yvl9Eu6j8VaGyYLGk9eGVfz5P4VK8XMdGJ1ymeuRk3PHjZHFpKSVUDZYc1IGyMFDNqVSvoxN43Ay2KSzqIlTm/qxveNsaz+nir17xHgIXFTO9TCn+dh/UzAYQCsF36BDTbEJOFiJs9fbQyKTqMPkMdFv6w</vt:lpwstr>
  </property>
  <property fmtid="{D5CDD505-2E9C-101B-9397-08002B2CF9AE}" pid="80" name="x1ye=168">
    <vt:lpwstr>qvMlv8yP0Ve6Pa8ACK/dziwQzn5xMdEUcM1GZAJb4+GF02rlMs0xblkIhmmpif9+2OoUtqjItu6hyEQQiD+0ATQ0k7eKeloudo/LZvfUfvkQ54wAmK7uYzlDpigQy1GaOysw60/hmqbATxInOFy85hPXVvquLZDxmYtZv81XzgLrh1bHiPB3RmLVEQN44Ep3ceHzhIjinuYPwIio2fQnFy7TZkSi84wEbPpz3x0nGuoHy5XeianPbyZMT0EE+Dg</vt:lpwstr>
  </property>
  <property fmtid="{D5CDD505-2E9C-101B-9397-08002B2CF9AE}" pid="81" name="x1ye=169">
    <vt:lpwstr>4+RvWrxZK09gMETo9gk2RVpkPHIas8hlGslZ9Qg9Tf4yyw6sXbHosa1v48zbjSsoc9psPlXXmeI9445xrcn+v3zzWkWWurF64Dd6IPHRH+eJ5RuQ+xQLpUkGJaAqptgbasI3R3Oc7zUJQmR4b9Yd0oXp7TEXFqKiXZoflaQgY6Jl/TzEJf9NguCr1SNmAHeZVyTKkXssuJ171DD7ftm7b0F26euztkvDPidwXmqG0KNVpGnucoG7KjGuI4qYljM</vt:lpwstr>
  </property>
  <property fmtid="{D5CDD505-2E9C-101B-9397-08002B2CF9AE}" pid="82" name="x1ye=17">
    <vt:lpwstr>Ty56raGqF683DwKCX6XfbewNOow7ufuF0WJZwgqDJaxeV4ERqNwotP4Tw7X4MgPY3bXHFYu/SWJYI5m/Vr4vw7TepmUfoJdZoPwuOdZpoOJ90iLE+t6f9ygWF9GVayKYKSw8ChGAMirFp7LDe34hNBu0NwbRUspIFWb9Kh6rJNadPB9InVGe0UVDkxGzz1qkVZozduiNzVfSdmSru9xcZjf0Q/C8CpTtAvptU6MKXkIQsaD+79mFL6D2FBjkho1</vt:lpwstr>
  </property>
  <property fmtid="{D5CDD505-2E9C-101B-9397-08002B2CF9AE}" pid="83" name="x1ye=170">
    <vt:lpwstr>gVzYzgnzSXL5KB0TTW6vcpy2+dvcBDRfq11zkqI869l4n3834yI3QM7/wiYCBB3XAgcccLgiti6VKQWWQ0lPwh++r7PVSgcl1GX96y2X460Vn/gvqCOxK2HwgUX2TP9L9NaPpafOi4oV2QgKGGZaYOPuX7hNruwQ0WnJXYuYCSA+ZHPN1lXOBrHX9thHkH+LJXIQCE1I1O8CYIEA0TmyIqdbWC5lC5mL3szh/ZbTV3VACEgPfDY4g9kItYGSm9D</vt:lpwstr>
  </property>
  <property fmtid="{D5CDD505-2E9C-101B-9397-08002B2CF9AE}" pid="84" name="x1ye=171">
    <vt:lpwstr>AKbACIx1KutW2YkHTGK6RCUcgcz8LMV7moql3etQwZH4nqq9oucn0QUELkfz7hyEOpRq5rq+/rpO1pIZczkPqfqf9FYdyD6/uw3ggiSuxLh9ou/4ZCwNsgC1d0U1TYkh8RD01IthuWMWSE+p894ziE7L0tZ2+6P5wzmJVODKImPINlOGiab7UoOUnp8a35ty0X5hE3zybbPQauhmVzlQNimSw9FAFQkzvZytkc2zl++jWyhdAbYLLeFMDSmUf6s</vt:lpwstr>
  </property>
  <property fmtid="{D5CDD505-2E9C-101B-9397-08002B2CF9AE}" pid="85" name="x1ye=172">
    <vt:lpwstr>eK4JafIuRAA+yjCym0FJZ8ypcChUjeeHa3r9KLiXgat/vMSYgkVSzxViB+/UjDvNCqZkvr/c0Sjc+2lgDwsOs/yKDBCXbzVOIYyBJr5I/HzE691HAxvPLVQyh3R0Q4hFN/xd4ME0zfpnKnKDW2usx62JTxmXT8hNVqr7RINg0JOgjvc8xGp1wlWm8qnpvzog4IPAgwfy+0J3olLHJyzW5B06uJhXbZaqmJ/ea7XClWn3o3cv2k3EOT/HFkwWt0S</vt:lpwstr>
  </property>
  <property fmtid="{D5CDD505-2E9C-101B-9397-08002B2CF9AE}" pid="86" name="x1ye=173">
    <vt:lpwstr>qO2ORX8qaX0r3GTwxs9DJKFUM+PpJfHcDPOzGPFppmWSCzg2jYF+NWQT6kshnQ9tIoQwkrYtvmYvMWPswAgDGIAAbE6NPs7D4KP1tZytNIVrWG0ne/kPVxSsleCAAE98eQecPHkpH+bTINML15ph3fGoQr0TcdzQWpIqIKvr8snOvAafhw9BButzYkk5lpReATnEdCiP1IQygi8N+aeD3fKIRM9LVwiAUkcYWc9OYCkSa88izeqEXHH73mZjXaV</vt:lpwstr>
  </property>
  <property fmtid="{D5CDD505-2E9C-101B-9397-08002B2CF9AE}" pid="87" name="x1ye=174">
    <vt:lpwstr>TJHlCuFvoROTQoIDghc45ye26Je/N76uC6pXVH9ShVuXzlIHTinSYaERGs5ahD3e62H2v4PWCdmUoAOZrx9bfY4U965NAp+j8SXAHE6Y8TLh22Yxr6fCiqdVzmfNcjht7SA+rmr8TlZRF+d5H1jNt0pAuxJ4/uTLGaco19XX1teXPvY/G0mck2SimbTFT1MRRavx7NYYWyrgfBEYHbf85fB7vXG/5LQ6XDdMrarK3it716kHwI0mZehPvyziFaF</vt:lpwstr>
  </property>
  <property fmtid="{D5CDD505-2E9C-101B-9397-08002B2CF9AE}" pid="88" name="x1ye=175">
    <vt:lpwstr>CksfXoTiyf8nrzjPn5p2i0GvI4VLEqfZQkm11CIG9rp4jAT8Uxd/cKucLPHREP0TvjglRYhXRBfSCL0kkdxvKyhN6JyGDk0br5h97A8EzWuATAEAxIAzEiuAc4JsQWDkCZu817ZtUOlqCi7RAyZiqNERVd+oKWVFKQ/bhlcTnljliLHvkPC66k/sfSmjIdS3CCDdHfqpKCN9xKewIoorL2TghEOTDdf81DcQZK2kOXWNcb0QCixiF4o4FzjdI/k</vt:lpwstr>
  </property>
  <property fmtid="{D5CDD505-2E9C-101B-9397-08002B2CF9AE}" pid="89" name="x1ye=176">
    <vt:lpwstr>dactfalaPSQdC798nyQLtlIim8MqwyA5KMbsSu8IbFmUFs3rlFwsX43x31bzMO4m/UouJciJWaBNRiHP8SvGv2io2WqJ8+jns9iSLfQ1sVesAXShf8DbJyLPDTLkCYeKmGGkyAcfialrDgN1PurzpH3Y4fh9ugbJinxV9DX9SaxA8WqN0Y0OCND9/AIyN7MEzr9JTkW8dIYgfumVsUcNgWQsX3wQvhC1AlMF/CpOP1RM7Jsgh6xKn4ldQtPPN5+</vt:lpwstr>
  </property>
  <property fmtid="{D5CDD505-2E9C-101B-9397-08002B2CF9AE}" pid="90" name="x1ye=177">
    <vt:lpwstr>zwpry+aKhuMPuDdR8IGuawtTAJXTmH+asiH5pOpx6Rsbr6Iz21bIHesu2ZQdc9uDlMk5qk69StcBHzgT+8LteqXrlE3F61cvVrsQfffv97lW90VN4MyapLG6Tc+pcBpBFYLGUCt/qnur0RKj6dcE98kT3tSP9Kd/hbEYFPiEC7Ov59ypTzYVVW/+yEr2UNGvw3GVc53w5fSsqHAa1HVLhzD5i5WrHAJXqKddgc3Nl6lzFssuGN3XR1/fyITPEy6</vt:lpwstr>
  </property>
  <property fmtid="{D5CDD505-2E9C-101B-9397-08002B2CF9AE}" pid="91" name="x1ye=178">
    <vt:lpwstr>2ykuho0ya1MyeeLSXjafO+1/l8e1hq+0QA4H2MdWZpZSeK5XMncsrZYdg+NGmLWjLNyTITGokJRivKZTQDhOzpreQDtx0dfNb3Pcfhi77AoIhOV7J5KYyzyI3oU8ltHY0siiUkQiK++J7GFyr7vjhnEtb7j8TdXDLJnO+egl0yRgD97e9xhPScQB8v9mcHIm/sB5fiWfLiowZhBfN3i2+AgQcPGqclj3r+bMSL+2es3gv19mqrGZfp7t1JZ+Zq6</vt:lpwstr>
  </property>
  <property fmtid="{D5CDD505-2E9C-101B-9397-08002B2CF9AE}" pid="92" name="x1ye=179">
    <vt:lpwstr>l1+6CDrFCYvN7MKx7AUb1MyJNZGVULxA7/S3DLr2sneNVYzXzePPI8HhVmiaQZcZuPpyyM6bPYGsKPaHeETZywLxOOyzm/PkmitA0DJvVXoWooJnXCLV/BURbF8HhMqeOBBCJEBwnUhOkixa0W7ndgrykDW96Pu2lfP9xBiyPAsXIlTfwUozzWlkQsa6UUAK2W9dF+GmSuzjJcfHX2YgBJDN6ehoAcVrtzbGazAeLgDhyGT6mK/wCs/pa752MGE</vt:lpwstr>
  </property>
  <property fmtid="{D5CDD505-2E9C-101B-9397-08002B2CF9AE}" pid="93" name="x1ye=18">
    <vt:lpwstr>jtgtWbRFMXfw45MrB41YBgfImq9x69iUbRHRmgW9rHkrWDFYmZqry8LdhEdLxy8ZUI3wWtHaB824NQEgpBoL4lZmIUYIbcITXSBfdFE7XgqhaQVctrnaZB4p4Nj5piMVDtyV0NIr6AHoih1lMZItGFMPiajs6ATaKzGu+7dJSP3Gz3ETiI54seCYUGfP2mEF/6QO/zaBIMmg5c6Qnp41lviNhsND1DrB+NiLj1t5kJ3CenGJ9SRTEJ4+/i54gQV</vt:lpwstr>
  </property>
  <property fmtid="{D5CDD505-2E9C-101B-9397-08002B2CF9AE}" pid="94" name="x1ye=180">
    <vt:lpwstr>MXmv/mfJbZUJDcd/S0YPzm/T+kzrdrA6ZX0QPZ7uUrp6I21+WzcNz/icEtCW+5CzpuQ4aSUA8ldXsJspFU2pt0xUh2t7fH+gST9utvTsY1bQ7xyKvl6YboBFHU0/Bm5dpTXSTRWnfWtMNVJLpjsbq+Fj69fg5zrkxmWM3WKyV1DR1CBLlf0GQpQjPSrA4tVQZrT/sF7WDeLhXmUpcpnS7iber7EKVTOI+SsDpqvQBt4XF2xQcqd2E8GUycUpNFL</vt:lpwstr>
  </property>
  <property fmtid="{D5CDD505-2E9C-101B-9397-08002B2CF9AE}" pid="95" name="x1ye=181">
    <vt:lpwstr>5csmSsxaV725BiGkrj8K8+goL7zvNlMLTziEGuzPEx7tYS+a5q5Wjy8GrnZU+QbKGQn909a7k87mncO71sb2PWpZYCc1/JUeFiQ4ofne7CM/o0GsSsOi0WHYwyBul/ujqgzexMl6FB37Xxzf20wD8F2wt+oCwO8FtzH8+VRESTo4aVVoSsP5hk+EdQxR4ECRlLxOBugucg/Kzzh/cEf2bus7YK7a+b7rt0A9aarnLSy+cJNx1PJjzI5DwyfqVtM</vt:lpwstr>
  </property>
  <property fmtid="{D5CDD505-2E9C-101B-9397-08002B2CF9AE}" pid="96" name="x1ye=182">
    <vt:lpwstr>gf2vxiraNGBD3j+1HWEcJkYewu0OdNy5hTaOB7pUUHfoe7hc/qo2vmBL6Lh3qctmzx++VruZu4M21Io+YXfALjTY5QjeiFnqXnsZQsg0gONw032ij7FjeLRQCrUAu/JoQTSLK1HpxhwzXvLtwa3x7CwQsdeWAfAokz1U+Se1SE3EIiZl2pEzblWVLEcPCOuF9FkMq9UQ7NH/uRfl6cBd6DkpBFNcohTepE1WCfEoiLmE2DErr0BUrPWr5zHKEtd</vt:lpwstr>
  </property>
  <property fmtid="{D5CDD505-2E9C-101B-9397-08002B2CF9AE}" pid="97" name="x1ye=183">
    <vt:lpwstr>1SkuGzLDNXxQFcAxLHzarabnX+JOVMOZlsNLoFRAZ2ce/CU32CVUtWuTOZCIg/ii5hoE9vWADMKisBvIGpvlxieBL/moikEBqpBiGVY0BblVip3O4w4dcsXgqs8Qhsl/uGQgJ+e9uLqhEPo52zc/qt+z/gyRwuYIWDoKTVc5FI+SkJcMgeO0ZcC5Dk3YNQkgTJOtyhonNRvOfRXfesEb1+i8O7dvZYCB4Y48ZVvkHn56WF0VuCJEyu4f/D81tpt</vt:lpwstr>
  </property>
  <property fmtid="{D5CDD505-2E9C-101B-9397-08002B2CF9AE}" pid="98" name="x1ye=184">
    <vt:lpwstr>rWWF1xV4hcCQ6j0ti/KsIn02PRtycgEG3pNWCmrALzpNr0/2pM9ILL1tEN5ZkIrtF6mkIi0aaACp6e6nRLXDW8u6nhqfxoBOmAdCc7q2cXqRFJeL7Rhz7BaYqJvxJuJmVKOqjlSE9WXxUVGnvdhB5kQ9Mj7SsCpQYVRj64+HV7X4MVt1BsNGiJBCycljftUlu19Cy83FT/SMwnFVE9gnt6/uSELKURMqiHa1OHT6OARPzlLQ81YwMlaJYCEaOdx</vt:lpwstr>
  </property>
  <property fmtid="{D5CDD505-2E9C-101B-9397-08002B2CF9AE}" pid="99" name="x1ye=185">
    <vt:lpwstr>a5FOKqw0q8GGsps5KVERBQOgLzvKf8OGdi0yxTISIZmkRHRgxfUiI0HK09VGicHlLoMLI5XHmeYmuDKGb8pC2hib2H243wLnna2PjjHKA4tVIW2qVgTGkw7NnzbzlcdlHtUUWYvXDjQkRLyrUugrO29o4Fn2sUfT7sU+hAoeLEsEfCEKFSU/S337p9ZJpWf3czkR0q/aYW4IelQbRHSKLbVyrbfhNvHHPlDJ5B7Jej10REmw0fF6K7iThQjJTE1</vt:lpwstr>
  </property>
  <property fmtid="{D5CDD505-2E9C-101B-9397-08002B2CF9AE}" pid="100" name="x1ye=186">
    <vt:lpwstr>N74rjXRBQK3pMAEUA1Wp/gOLlARm2ufVs3WPALf6Cq5yVIFBWalmp8idq03342VRqpZ37uHfG+v/D58QHep9n5/cpZj0WE89q4Auy90vQHKN/x+YmB99rnW/ZbJgQH0QVpksHao0zwPiRGiPIyTHGxIexzUEBmSkREP0VpSGv7ixKqPY29HK29K6CRHY0RVeXXEBajIYQ12/CHgR5cyMwxrz1mgBCQe3zVpSXO5d8IUu8NcHUW7Bp6c14pz/BPV</vt:lpwstr>
  </property>
  <property fmtid="{D5CDD505-2E9C-101B-9397-08002B2CF9AE}" pid="101" name="x1ye=187">
    <vt:lpwstr>6heydkePNqk+olk6Xd5Osi1+Btlyc+IMB76hRr7Ad9cPdTp9yEF/mc6FoFyMrZyKieNRjfEUyf6m8+cuS27ITmsZfbwLrKZsncOlTtpTclpbxouiqDQI6iFl3710zYVnD2s3ipc38z4RmQBAxoMD6VbGnmXfmTAeXKVHByhB7Y8bd3mGiglOI1UV9WTNrp68TIlKU33R6Ci7nVH3XHwNqa8/FpDY84Thxu/Ly17P4wcRfQAkdmBgz3TVmOfk+g3</vt:lpwstr>
  </property>
  <property fmtid="{D5CDD505-2E9C-101B-9397-08002B2CF9AE}" pid="102" name="x1ye=188">
    <vt:lpwstr>kHjvBxq6k7AAQdGvEPlph7pcXcqI8p+KKVTdK6saNGMjX44hBySudS1tKZsWNAPy447K9VHdaKnE8wpzlMFnu/XBc5ER0BFuXdl+ueI8jqa09lSv4o3eZWPiLHy3mC5R91ErWMd1JEqhexlOOm9ArOXdfveUufYhYkF6pbSLsl74CQuAozo5Unp6oq4QIcjCfErmFj30ikZh1JF6syqSBH065wgZ+vvARCBt9A4qcAMPxg5SbdLaBHw2BgzgBBs</vt:lpwstr>
  </property>
  <property fmtid="{D5CDD505-2E9C-101B-9397-08002B2CF9AE}" pid="103" name="x1ye=189">
    <vt:lpwstr>z8SzUAaNFr5XVdlYrB4gugGVFpMoOzozB7iB0iav2llLdvhiwiiSVx5c/TC5U3Px9VxB0oXF57/Zi8XcO4ZckrzyRlX3ofcSn2BeRMGrda413zi2AcI/T+mC6+rYx4Kotj6gy943LrpY9IwV0lHejEzMU6Kgh9Pus4nuls0oqYOJLL4bEMJSCd3c+k1o1JsCiKNsWOT7oIYBnTrjZAzeWf06qOJyozD8Cy+7NOfUsuDv8w58nKQsR+7DBWWWA9v</vt:lpwstr>
  </property>
  <property fmtid="{D5CDD505-2E9C-101B-9397-08002B2CF9AE}" pid="104" name="x1ye=19">
    <vt:lpwstr>Q6deQr0xX21Wr1INH3F+8oKchTzpxd/MCE79YXvEg4cjronVZM8IIwxo+D8qBtVGcQlIqgJKnF/KmVEOLeV+6nXb1xpc01lTFwO4ugOgMYSVeKOt7gY1o7UIOeGyBNMfzYZnWvtXHp+X8hHaGnSVM4aTnzINu1+06JXsFH8WpikLZCv0vIMJ9DAhbN8sthskT4Djt54/vlyOjGDEvCDjl1w4/6t+vYSWu3AFozC3zD4fEqYLgqV65okV+YNa56+</vt:lpwstr>
  </property>
  <property fmtid="{D5CDD505-2E9C-101B-9397-08002B2CF9AE}" pid="105" name="x1ye=190">
    <vt:lpwstr>vkEl9zg4bvkJ+Nkx696DpgbJN+1RAuQRTyOdCNKzOr6NB/NuinSpVIxVrLKLlPScm4ETy/KsrXWiyGB3Xno23DmYtI+Fhj74zJqotnImFvQbiCwxxGVMG+BPFxeDEW3qkIhZh2p/i7WN8zuChxY9XO+DSKeniqhuDFsTYEAQgFD7Q8mMfAKbr8FQ0PXyj9hW3q92mkmU5KlfXRYUwwCcOnZ57AkZ+dPns+EU0ZJAPknx2nzTr74V6j3lQbN7+fq</vt:lpwstr>
  </property>
  <property fmtid="{D5CDD505-2E9C-101B-9397-08002B2CF9AE}" pid="106" name="x1ye=191">
    <vt:lpwstr>v6SBhetcge/0aAt6z7j4C2BrxOX66OxZpKBLTGB64Suv1NJT5Mp+tSiGzMW3TT3zrkZVfnzQSaFfc+yocfVJEpXVKuAHjA5iFrTBdX8y5jnMeX07VOTlfWf7DB0tU3k6peoiE1BCrsepR4qe7noLixTwWslOmWKWTLDVOGT7ebsG5cNmJf+vMrC+NF2f58SXtOpkk73d3g6++ZsgBG1OeoseeSz4Ll5Fm9G4YgVWuy53Pu3hxLgZ+4LlnpcWUK6</vt:lpwstr>
  </property>
  <property fmtid="{D5CDD505-2E9C-101B-9397-08002B2CF9AE}" pid="107" name="x1ye=192">
    <vt:lpwstr>W0V7As9YzbfJeb3USA/rdF6Oe/c97C2KTzjYSpiPXQhokMRJp5xlBc/tgYuZILnFlHy6jmGuNvnIi/tD1xpstit/z0WwmR7i9h/OlwOC/FbYQSstlSWRNaJjJtuH3GrQj07xGQFQNW2Y91eTlRs7WyKKPuKE6ue0uoK/g8bCUfvkC3UIgmaqHSPIKhtHDGlxKpZmZjuye0DxJJJhFK9tLR5Rbq/RDdeV2vpzb3SA4m82ZZLaJES2SonWoFB2Gq4</vt:lpwstr>
  </property>
  <property fmtid="{D5CDD505-2E9C-101B-9397-08002B2CF9AE}" pid="108" name="x1ye=193">
    <vt:lpwstr>WsOLHWCTWYeyQ/5ZJn50UzZeML63Ix4g/pDvw9oIwJpo0fNku9buQyS9FAse0xbdeArM5WWk30IWkKXLKYsucixgwAhfmO2LYIQyWxn/3rWezLtFN4X+MlMQXb6FTu99eMRm5/iohCmykl/omGjVMwGK7lNKImbrrUmIA00Hiokl5Iwrb9NubVvzgTEWoF4yueb/wpKk+T+9XAN6G9zsfIRnJjOhuMFy9svhB6KV47htKRumLbYPxBRPa/Kl8LT</vt:lpwstr>
  </property>
  <property fmtid="{D5CDD505-2E9C-101B-9397-08002B2CF9AE}" pid="109" name="x1ye=194">
    <vt:lpwstr>nY0it8M4tLihnet8VCG4ehwoHeVytKtAaqjerstxyLDq0RvkdGBRdtgbDhSXMUSlC6VGd+lqb2PKfVgr8qd/D+FWP7/mdLeWqGzcvoBJoLPD1w7Hc9SMTZKcUOZ/rx2tt1jA/XA30QvHyJOhiK7gMPR0dp1jwFoCfREf0emfRJ9wF6CM6t7Rj/bczV0OGd6mhdymSxdAbXhIhEJPX8U4znk9o3ddu/zo207YosH0MXQKhShN2iwvCf4DJhov9a5</vt:lpwstr>
  </property>
  <property fmtid="{D5CDD505-2E9C-101B-9397-08002B2CF9AE}" pid="110" name="x1ye=195">
    <vt:lpwstr>1lvfISHFnj09nGBQ9sI5dDKuaJ3Kvh65nSJBPfOIfny1Per6K+x1CroZ8epJlzbvPLCCzA8m4Ilc26tlKkzIYk227QZMTdoQd6MUvoZX7J6XYcygmKDtSqJcqcQhLsPySeaYpZ7cN/SvtW+b4trCcbZiaLJu46INja7bxdTrQEpQ9Fnzp5HgjQp5n3B/pVg714NJHvC10/fwe21H4Osr2nB3y6GyAhsDMlpR+EjZYxNsh6I4pHJcvUZXm4l4v7Z</vt:lpwstr>
  </property>
  <property fmtid="{D5CDD505-2E9C-101B-9397-08002B2CF9AE}" pid="111" name="x1ye=196">
    <vt:lpwstr>jvVlN9E9/i7LtY2LLcUO4Xo3LoXoyzeFoOVlL5zcNiQak4+ueQ39NpHRndO5KQdvm7PwicU0ihGOsZo91BE+ow3LKRXKKWvtVCk976jDUi5WOC1lMRHuF9Dqxv4lCL7xxzsKnQjClVVoEUdkCOn5OLQ5468LJRtHHEHjZoCQ6RKe9VaQG+qDahVCqvkiz36u6hw4aXMFiCbrRX06/mp7fe1doO2CRmzQFdgKur7z2FN17d2taqFwSGMjz7kbiQx</vt:lpwstr>
  </property>
  <property fmtid="{D5CDD505-2E9C-101B-9397-08002B2CF9AE}" pid="112" name="x1ye=197">
    <vt:lpwstr>F1nffZ5+BbjdxBLG1V7K9X8MZuH2RbnSBmPo7V0lzEqGqAK0xD6a+rfwag/v7Qf0ouHqWf1dknBRGniEvWCVazGtMfcIQaYFOLE/s62WwjRs+FnWfKBXbDJf54Cg9Ga1hGI8AcDwhbFAUyQLjUC6LFoDTKye+TpIC3BDjcNEhRrhY5RmfmQsLYI4tF7NQYnDsmkkH4SY6ivRyEZMfR8F9FKkamdIivKG7on07OFkJxIBeo7ljQpehWB3ZvfkSFn</vt:lpwstr>
  </property>
  <property fmtid="{D5CDD505-2E9C-101B-9397-08002B2CF9AE}" pid="113" name="x1ye=198">
    <vt:lpwstr>orNbvrnbVgYWX6xLr9fTxxRxGUsS8RUMslx86YGDa4zENoBKjzd9j3kJ+hVyCDfw5fxTE/S7G6KP5kV6MNr0IgVg8fBvVZvLLptIX/MFbRy59DJC+n/p3NyclTRH5xSpUfiS78kbUiP+Lrjw6k7lC/yKqXkYUaUpTo2zAfROzKg8EHpcydBk5G3ynDURX4jIH9HqXkItoAsgn+ycp7Jghs6xaIzF2Ywd2aC2FTCy1/V0A31AqOp8pmoPKW2ATuV</vt:lpwstr>
  </property>
  <property fmtid="{D5CDD505-2E9C-101B-9397-08002B2CF9AE}" pid="114" name="x1ye=199">
    <vt:lpwstr>jAtpaxsUSCkFS0Tj8WyXifG7ipBrZ8oQ20YbLst76uob5yv+gZJ06EqHYhNkUM/9PUD/OBvN1IKJmQou/jgOPW2+saib+noLnj5lnFJ9d6xKzhlj0pbSP8KdMqLY4Cfl32XtZ8Ja+6aN+a7v70h681BqBcpwgG440FRp2h1La7rUgynPanLD2jLrUomp0J13vDdC06ZKLA9Gxc/jtPw4f6xavMM16S+JxmoZ7V0kYuB9d1ELOM7SFC4NFRYXNZE</vt:lpwstr>
  </property>
  <property fmtid="{D5CDD505-2E9C-101B-9397-08002B2CF9AE}" pid="115" name="x1ye=2">
    <vt:lpwstr>lePnWmPgfSBIymLdwwVfuDVRkQGnwWTR7uYD3Cng9wZqMSAi9f94+hELgUA5zrji6vPUqlAcJ9P+4GWo2Tu2/CutaEQIXTr8r4nTCuhtRPvlOxKJeuJ/EqED5PPhjF/2uoNFANydIXawLGpX3HbuzoQ7meu8FpEG/iyKLyLBz3L80SEJpTUeqwHMPcOzGsxNssMLkf+4MYRp3dzEcdZKzW2ZpQBfsIiPi5KruogLG6bgc3c6Tw28U0OxoN1fvgP</vt:lpwstr>
  </property>
  <property fmtid="{D5CDD505-2E9C-101B-9397-08002B2CF9AE}" pid="116" name="x1ye=20">
    <vt:lpwstr>jEQCTD/s9uv23dejMYDDL017MHCLtKmnZjVphgViNod+zDjWOVK+1iINoqQ5WOMXJ5Ex4ucWgFVC1OCx1j/on1idyNJk+nqe4pIBUHllaEIHL7D8Eyl+Tolfi8DLRogcHJejb00eFjyJ2+rnTgPGv4USxFNtAyRIQbEkzjfjxvnsE9cSAQymErqjcjyh4rM0Z12U3Hugv8pDcfUj4gFyUBa7uMB9rSJpoKf++YI9SZsXVQe8ElB44Z0OoESlyrf</vt:lpwstr>
  </property>
  <property fmtid="{D5CDD505-2E9C-101B-9397-08002B2CF9AE}" pid="117" name="x1ye=200">
    <vt:lpwstr>QSh/9F3jUp7Yt3cYHWg5NuJSw4VpwlGBgYZjBtXc9+RcZ1FwyDw0mLnTbn2a16SKGTkVO+izJU+K2lDe7VW+4MGgraSze2/2dtbhFGZoC6BiNL+nkN9xAxVB7TGysjgu801lm+3tkXhPQJjoAI71fOFWRa44JImrLVG0VcFFHu6ue3wclDihyeqE/309EZ0vS+wAtu+CpqqY1CiM75b6B2aDUD/BmVgetxZKnc2tAAzmosrCwZS1NPh5WkkeAmk</vt:lpwstr>
  </property>
  <property fmtid="{D5CDD505-2E9C-101B-9397-08002B2CF9AE}" pid="118" name="x1ye=201">
    <vt:lpwstr>7QotY3nznd61MLTQvghrh6Aa3mX8VnEWyrVAMRQdEA7cmF3fXHu7ycBj950/g1KlKsrNWJ0phCKDj7VZ7lSbMKItJ10osmn/fZK56PKl+ocYlApYF+hl0dVMz3ts+DqYuj3oG18V0Rn8oC9ZxfnrCAo4TSUMdb4V0E2azqm2vJTeEV3gQ0EgxcP1quKovD3VESe8nMan+HqDwRKRDzLU+vueWul4d8frdEsvY/u46oITPNjRQJXpZ9PC3hy5G+/</vt:lpwstr>
  </property>
  <property fmtid="{D5CDD505-2E9C-101B-9397-08002B2CF9AE}" pid="119" name="x1ye=202">
    <vt:lpwstr>DARo/OAPseWtWXm7kdj7sM5W+jRSuYe/YQvQ5zLHWEOXT8ewt9AjMxxu5L4k+JU7ePvpNexw3ragsBqxtJxJ4B+atNTl/0W83qsz+VuMhbdobs1kWAiRjnkYLQXRiIQ/V0reuav8QdpSxm2e2nahwksOSw9xqX9Fga3gfhsbOmU8BrWw/2ZribAeYIroj1jihAc4lo3qmgDYBrNWFCQhnT637CldupuXe5ezk1pSYYHxhjoFVGxjNjQDtpSIg8i</vt:lpwstr>
  </property>
  <property fmtid="{D5CDD505-2E9C-101B-9397-08002B2CF9AE}" pid="120" name="x1ye=203">
    <vt:lpwstr>Dk1W0j2DZrKo4jteDbaSDvbLZVgoe3ZhuubFiw00T8UoQGL8juWIviFAfN7grWAxArDk/MSLfGyQpQqxcWUWjpV5y1eG6DhYZQJb5gV3ZNwHurj+RGc/+F1D8oCBExgjPWIYCMUfy0ADanSlIl7OKqkfY5yWhluhRddymaqSAq5DeDiSJei0IEk3QTfKkIO56rhqzDxDm82mnO7iy4tiLQ1y2s3asHW3oZukYplIQbAir6idsRYLIDy0HhjLcyp</vt:lpwstr>
  </property>
  <property fmtid="{D5CDD505-2E9C-101B-9397-08002B2CF9AE}" pid="121" name="x1ye=204">
    <vt:lpwstr>v9vHoFBq3e3Lq8eRwMMjsm9GC8rd78aSUeNXmd5lIknf5c+c3SJnzTErxnRdZq12M2EwyjX5+9xG7sARer0qmePmwJzz4RkI/HolxptX0uVh1Ofw0/Jc5a++vwTouE/3MJI/h0nRM2Kx7DfXPp0bg/E568yYbISw/Dd7qh7EwjVLkZ4OHJMIOk/+NSrHevgHjurk7oOspdof4O4jiwQ05F6rEKCtksn84vNOXAFgP88P+WcaPrYmoynS+RkZmKG</vt:lpwstr>
  </property>
  <property fmtid="{D5CDD505-2E9C-101B-9397-08002B2CF9AE}" pid="122" name="x1ye=205">
    <vt:lpwstr>7rJQwL8I42OgrJXkKD87pAJxrOZ5q132LsxcsCu09/lYR1VHmi4wrt/RH0ne9I3MMKk2FsenOgl+qVmO8UBNN8YbQfGXJm3zQCWyy4myQ/AVEhrNramixvLCUIO7xG9tlxOfieEu0f9ab6pLnu+2p7f5P/mvW1V4jpNXmv1/mpefElTqlSXJRcT0VOHF8lSHcy/a1ElIIjjcjDJNUCAqmjVZFIOBMWANIiSYg6s6LKs4+KzYYP8HtUZhszhtgMn</vt:lpwstr>
  </property>
  <property fmtid="{D5CDD505-2E9C-101B-9397-08002B2CF9AE}" pid="123" name="x1ye=206">
    <vt:lpwstr>d3w95XaGA5LC96XWcGJGPPzEqWV0FdCAbZ0o+b7P3r7/kkU97/uKDfO/O19vVHF4LpFi193P02/g6dWiY3aJlRwrAJD/TB6wWFKriDyF1O73MOeLVoICP7XldTnMdSxYPYgdKZW8JMrFdxjsiWlRseDWs867ytEr1f6euIM6Tc8blpw2Fjoowy+kEqJ3r+Z2BkMxZmz1dKbtStHhVms/Lwzsa6YJzpgyiLgAJv9jz/GfA3fFwxFdAjp0dv/PA7y</vt:lpwstr>
  </property>
  <property fmtid="{D5CDD505-2E9C-101B-9397-08002B2CF9AE}" pid="124" name="x1ye=207">
    <vt:lpwstr>eZIg3sYlRNTOuKaCvTF5MsscYVhiFw2zI1IBbVIAHh9iUNcYhcw8NeGnnZmA5iGdaMcAfsBROkR7PrlfnSe4skTg0fNKoYoaDpdrlMdCEgZ4rZmwTAUGjgsJ6x3o/cz6p0NLX7ZiU/0euPDj2cxbDvyZp92TzxkkrgBjRK6AbGDD0Nl8spCCtUpjwGbwqnZ/xcSnAn6kLZRiK16mtKXeZCCPfKevUHjYop2/uCOXXwkT4utt4dzKcKHhUD2Oc2B</vt:lpwstr>
  </property>
  <property fmtid="{D5CDD505-2E9C-101B-9397-08002B2CF9AE}" pid="125" name="x1ye=208">
    <vt:lpwstr>1cREYvGaeLYIoB63xMLf4ycE6NiFXTvZUbXAV9IByrfk6gmJwT3CdbYPay1AME+yZUjc0iZ87jeizCOiHvJxEb/4CTRDzsPKV0BOzVU1rdLQJJVumVWFQZLd6iwbjmK6t5g1ZqAMxH7MHIsGtqKfHq084EKqqd7WyqCGMvhYEVvSm8eLFcQpM4TJVYV+eE76pKgbPNpvxbTnXa5Krw/mwiDnoovtSM7bVtimCTrcZBhUhzTHVMWtQfzM21bDIpD</vt:lpwstr>
  </property>
  <property fmtid="{D5CDD505-2E9C-101B-9397-08002B2CF9AE}" pid="126" name="x1ye=209">
    <vt:lpwstr>IqUCdfqx8DfjWCo0tTfzrQyyCT0Ic7NooNYLoAtptqcVsmWH3o23w9YA/iR5qTwhEnRd/iJgZiJLbQPhmtfe9X+Vl4tH/E0NcK6s4JuSEW4bAOrn1SZP3ic4CI6ApwIU6nMxJKlcD6C3+89qvrZnKXpW5tYjOy91ASc+vdv9vOj41CDpm8itXaG7oerdcxMGJpGM+orMXi3bxRSATshVE9NXnpewNbLPBrVQ6H6v8Qzh6IOGiQoFL7GXOYzLXnU</vt:lpwstr>
  </property>
  <property fmtid="{D5CDD505-2E9C-101B-9397-08002B2CF9AE}" pid="127" name="x1ye=21">
    <vt:lpwstr>gQADqylyV14zrLBse+hDGYZGmj1sTsKyHdrjyQfd0pUypKoc+oK+TLZSUXjHIwpZnDUh6W+EQrkUV7X2uj8QW6JdUd+6HzlCQAXOwdODvhI2BON5ukGOlXfZxcSJPFlicdbgckdTbwnW+B8WaNIWUZQYlF2r9KyEyf73BfAnsGGaGmJ9mOIEIZi0Uz8d0zFen/ggJ1unUGqOY38ztGma6U2S+3mR+I8tN9oIIt4DVINCJ0uoE1+fyxTtECaBjih</vt:lpwstr>
  </property>
  <property fmtid="{D5CDD505-2E9C-101B-9397-08002B2CF9AE}" pid="128" name="x1ye=210">
    <vt:lpwstr>8A56WiP5f0MofRXx99U+9VsxhGmdbaZ0bwYmFl2sAhG5grZfJHhDQKMDP56tDsTSkbJjHaGWkMWHOG7eDRwo+aEijJi4+3Opt2urJjwjsRb8DzIw2sMsUvyJ9zytPE7Mzxkp3AEjxW8Oh1bzWoyTRDb5HCmxkWaIdjUrKpc5xAAGz33apMyZO9lDu8f+aQ9S7XhE1RqUEBh7hix7ba/hnnX12eKsasibgDkEnA4OiZ2zi27SQS0XT+Sm5mwD3Yp</vt:lpwstr>
  </property>
  <property fmtid="{D5CDD505-2E9C-101B-9397-08002B2CF9AE}" pid="129" name="x1ye=211">
    <vt:lpwstr>QQUZZkf7us3QBdbm6gmH/5jZfHgvV4kVRqqJkpLLKU1ZqxwO5619RtI6ykozW+1kZU3ptWFwnG4TMpwLabol9JcWeAchL/SvWZWoCICejkGY9kgeVTD7wqLiIhqDRYH2nXk+4c/a6p2o2NAMea7szCBZKdxU2fmD+Jfy8sxkmvCH3q/iQgrVTK+KINloH7ayEZ+1iv6ol+Iwd++IXANbVihNK73XkOdpDir/VVtomt4DTg1ehC9RaRUvYif2bFw</vt:lpwstr>
  </property>
  <property fmtid="{D5CDD505-2E9C-101B-9397-08002B2CF9AE}" pid="130" name="x1ye=212">
    <vt:lpwstr>ynjlMXZ/18jEsocGUqoekMIrGX7wWaUqq5TYfWIVchaESluSSG2QCn308lEEApSp9DxqKeXtMllEaY4R8VJlwPt2/iTNbv9uct9YXnIeTcNbn2f+A+t0WIVg0QAA</vt:lpwstr>
  </property>
  <property fmtid="{D5CDD505-2E9C-101B-9397-08002B2CF9AE}" pid="131" name="x1ye=22">
    <vt:lpwstr>HqFiIn1hMX0gxjFq5rObC98bnX8O0zsKMwE0eYE7Z8V/o9v+h9CRvfhPltBfyX/qMIm7GzhnRrND9W0hkrqZKWB9gKzxOu/UVuQ7j3gdJ+7+2w90X8Co0d56NfA9Gs3uPD3liQxHX37hZH7005Ebb1H/ox25Z23HAp2DLaOYV4fYHd6+Nsf+JRL0hmzo5vt8ZstXsc0t8g18EDTzsc2hu5GxTDBl6oVsgPBuDVteEK0QVXRtAWTUU1a0oKLFIiU</vt:lpwstr>
  </property>
  <property fmtid="{D5CDD505-2E9C-101B-9397-08002B2CF9AE}" pid="132" name="x1ye=23">
    <vt:lpwstr>ujIPVnFY8339BYJi2h585b1fNrjyYoo0NCr72d8fkSRLqHcQMsN8Y4xjU7aCyz/H4mM4bsU6PEBYsLvkOnOiDbmih0xh2oNDPBV52QBJX8fnt/6epmWYOp3AOh6b8Nwo+Kp2z2ElCbYgTL0Sfdev5YpKz0SGGEmcRPbHH5MKafJ4sZZ8Sr0fuo+Lo77/jA3kMq0qrm+72wmZlgVmLE0gnuxcq1AQmNdh8wTb+8M/CYrZC/AIPCLpguL5G1ikeSB</vt:lpwstr>
  </property>
  <property fmtid="{D5CDD505-2E9C-101B-9397-08002B2CF9AE}" pid="133" name="x1ye=24">
    <vt:lpwstr>CtUNuVFcqb4E2oDJipKJP9Rx4FSgHQTsVmwwuZeA4pBccffWpZQvpKx7yAufN38lVUL6JwB8PibjGiTSxy9krpMr9dVm51WpMwXhpixCD4zFcvGUKrLQlsKcEHedq1nppOl3ko19OYDk9tIATKb2yA9/pE1HvwT/FSkHel0eVvWPJuRDqvnbtsNQc5LdDaedOhZCAo71mvbXfjgrWfXdeIamqIdow/VfjWkwrjPr7O3+LhCoQgI7Ve0rjJrNOp4</vt:lpwstr>
  </property>
  <property fmtid="{D5CDD505-2E9C-101B-9397-08002B2CF9AE}" pid="134" name="x1ye=25">
    <vt:lpwstr>vVOxhtbsTjUjGWS6CXn6XkKwUe2xi6mWrj/RwlHQIJNXcLBZn+pz9cBq1RMoI956W3tJo07qrl+M3c62TQ/gXW3h5yzyxK7AOOlt3lWEAu9OEyR0b4je2KyOqXTdadTcFw6cg9/ifEoYXARhl1Kop3L9LtXhaIBuIGxupsWCY6nrvmJsN2bYGC9MzlVffk8FmbZhfJZPE03JVi/9eMS4a+ZWjpXLEAQpUgB3CmZob1/0Fx5GtCpiASWaeHdqLRx</vt:lpwstr>
  </property>
  <property fmtid="{D5CDD505-2E9C-101B-9397-08002B2CF9AE}" pid="135" name="x1ye=26">
    <vt:lpwstr>XvLpOQrp0bcO+4uJpd1OEAswvhCTn44eWHDHsy+zlenOQYVlcot9JC9zPZ1tFtKEbAN2tCnFCVS/k1Jnn8wn7UP4RTmVxZfSp57NxhdUH+M+G5vV+xuvZa1SbaNL9rGR2KM0jEp8fqHSbWH6pVeQxebbbxPP2dtjKSQ5dmOHZN9W9XUrGCIP4nh7nHYw0yMYPzK4g4L2Zv6w46ZntI+mTlGTP6xTDfz+1xbT0xFwXwwPVSzai8Q8bt04fGTmM3t</vt:lpwstr>
  </property>
  <property fmtid="{D5CDD505-2E9C-101B-9397-08002B2CF9AE}" pid="136" name="x1ye=27">
    <vt:lpwstr>BhC/fyodnZ65QMnb9V19jhIn7h4U0s+DIw/z6EQWRHeeZXa4bB8yEMe21SXie0od4e90R3lyQJQfgOe0nBD6FjtyYZLK1F02nJz5KD3wLJswiFlw/Z3cppRy1eYlftifu+eRddDDtcMqdKVupRJYDPpd0uIzFw8oeC/iD823KPtnfZ5vtMuv+yhsZMcL5zeDvChtiYEohjPHUtk8ovVahTN7DNKHMuB09JKMQHXrzmBFOSmCwr5CO6k2j6hEuV/</vt:lpwstr>
  </property>
  <property fmtid="{D5CDD505-2E9C-101B-9397-08002B2CF9AE}" pid="137" name="x1ye=28">
    <vt:lpwstr>In72PjtLW5H+hpnw/vIvYJDnaWR7PNjYmgIY2oB7PmClBXyqLpnqA7WKOYSdw+BvlSfJ2WYyCfdsocJ7g/9QdRIMyWUyU7VlKVz6j0eOyx30lIcLrm8fVUz0P3ZcGjBdZsDeoQt0CdkScCApUyeMlfMTSYwfzovJY2ntfypKTEjVFvuMzmSUGaeSeJ3K3Utetszs803TNM/6u+STnWXnmXuV3tCPR9/nu/+RfQAGSr/Z4EAB/sOIUQU9RSU9e5i</vt:lpwstr>
  </property>
  <property fmtid="{D5CDD505-2E9C-101B-9397-08002B2CF9AE}" pid="138" name="x1ye=29">
    <vt:lpwstr>QOg5v1s8pcN4WBqihM/rWvoDxbX+vwzke/s088Y2tb5lNMvIaEIVDn6+nnEd3rPlvbvRRvxmm2+IuHG8N0aJQCRZyeE/3gU+dUI/fg+uDsyTBrtzYmYsRJw2fG5b0pNrpXravrLUqGP2u9Eg6jjF/+ObxFwZ8l9D8+fgTwi2IT5KzR1KqcKzULjdaSUdl4Fx0XjFmPPhPIWdkqHQprkJ76O1YunksgDbDfpEgSI2z6pWWBdBOo6nKYr9FdFrQnc</vt:lpwstr>
  </property>
  <property fmtid="{D5CDD505-2E9C-101B-9397-08002B2CF9AE}" pid="139" name="x1ye=3">
    <vt:lpwstr>v7wBtAKRCKDwbGRt7naul4gPfrX1fgsVx+vrk8Pz/qxMB8YwcuEuL71Wmd9sQB42dIr6Tnd57G5FJ29pUurCVNXIfcXXL9nFOyxBuX3bw8rxlqvlS9RGrzh6XL5iLGXQtj7wJB4dS8VECjII53pUytOIy/Q3hvIn3ya3JfE5qOGhW6w+r4P5d45HH91gwjVw8wKBA/XR0GHXNeJTPLlQIShA2KokXwwfVwXB4XEXOulw6v5tp/Ll0DE0LBXMRQo</vt:lpwstr>
  </property>
  <property fmtid="{D5CDD505-2E9C-101B-9397-08002B2CF9AE}" pid="140" name="x1ye=30">
    <vt:lpwstr>jD0w5FC24k9z4CLktw188YNKXCrpEdME0mudsPIxmc1j1h5DPHTDO+8y4xyZG/Crer2LZkWLXsDts3yEOaQ4YzFGuCsGfljJ5kOcreYdmUjjQN4zHZQ9AsaY7Wx52rqu+7auExJqb8KgBJwfCu1v7YqtCxvtnn4a4Q6KHdOFJJO7d6pMYdtwmemRV21PNyEqnBQWHbm2jFcKrJSnPDC8ByRRLxOWpZ62iMsjzuaztCb9hOwl6DZ0J0248426ckK</vt:lpwstr>
  </property>
  <property fmtid="{D5CDD505-2E9C-101B-9397-08002B2CF9AE}" pid="141" name="x1ye=31">
    <vt:lpwstr>zz8DGFT36ZWO0ySAhhRGzbCbambGa5FSeUPA+ZafV3jQ3Y5NBNAb3Y3tKjhk88VcYcuBUn7B4ttA8ZXMXiU8SAD/QPgrTj8Lno0E5V2JegA3yENBUdraqkFrpmfZyT8bTjcoupHA3REASMs2piIHI6dvV9wmUhyD8J7wtzguDQl7sEc8Ezbm2Z/tRx/q+9vUGMYguo0JESLOOBg8WsVpf+oi9cfazQvDii9wq1Yclxk91T1Uwhuhx5obAP6TuCT</vt:lpwstr>
  </property>
  <property fmtid="{D5CDD505-2E9C-101B-9397-08002B2CF9AE}" pid="142" name="x1ye=32">
    <vt:lpwstr>6vEZ8PsDz42ouV5US9WPL5EgmnRQA7V21JINduZZhiuvwpMDprOSbBzI1i1JFaL5Y32crLgbnOG7iiA9R8pzn4yZDTrpxpqqn3y/AXS/cCa69RqVcrwKAGYV7efu5c0Y3vswtEPuRxv0Rb7H5Boc9rsm6KgwbkznJiT5hhNrf8uHWivxIPxh4wdndCiEwlDJSLG2VL+XiuyDLQ6a+6s6JOY6pXIKaFf9YNwyznxYXK3FLgOS63pPqFAjdTxW55W</vt:lpwstr>
  </property>
  <property fmtid="{D5CDD505-2E9C-101B-9397-08002B2CF9AE}" pid="143" name="x1ye=33">
    <vt:lpwstr>a320CsCSVA3gAAu6wjQ+E2jxMv0h2fiSa/g4VdzGAvCZ2wYIJtyg4Up7IRi7a+9XWoX9+/xKQSEK/bvrcb60sX0mb3bx6lpZOuOcMUOUtV1llXwj/6MqVtx7v+gXmHp2ozjPvxCV5GXWnk6uM9qkqja6J2/Fr/65Je+dcl6Jo0JawNFMGAekv91MmltMkdG9Szcj49YvCRJMiEhIH7udXgOHkjO6jCJxwvD0m5eonV9J4fMxpMDoVhbGazAm9eA</vt:lpwstr>
  </property>
  <property fmtid="{D5CDD505-2E9C-101B-9397-08002B2CF9AE}" pid="144" name="x1ye=34">
    <vt:lpwstr>oEgPSBldKCjFl49g4Ei7LEhvXQMF2+VDYx4Uj+sc9wJq2yBUG2++4ktVvKkr08AlfifQ7B2TPnQHutNs/ZkM3fTUL5BjaczuKiAMPWrBCHcrEtQZbufcq2sSWCLXESX+OP+HN2h17cpSRTeqqCEzofCCKHDzB+MwEXfWVUKE8XErH9NS7vE5+L/SUaUdUkdn3aLq4r2pL8Z2pYw1Mfsbu5/NnvcHlde5/4pCVvgdepXf2hX2olKU6AtQxY0zPrU</vt:lpwstr>
  </property>
  <property fmtid="{D5CDD505-2E9C-101B-9397-08002B2CF9AE}" pid="145" name="x1ye=35">
    <vt:lpwstr>R7CL+CbF2LxIdWVMc/MqUPZt1oAYzU700UGv4lH0u+tTsXHKUxHlkXUNtYvDDiirsfZT+45x0VLcOKhgmr0o1fnvZFkT6iA707HuT4ssa7V2wAoob2TucK4kIeqg3Po6Pe+vrlP5GRgIfSPrJT4oBxTKGk3LegVjhBmrOuHG0bYYX1BqY1TIM9fGd8JTtqGYxpJPm+EqWVGnzKpKrQDyir2Wc0a0dwE7TQ0i4sbf8qR4dSWwgjj+INqP8aZlBfE</vt:lpwstr>
  </property>
  <property fmtid="{D5CDD505-2E9C-101B-9397-08002B2CF9AE}" pid="146" name="x1ye=36">
    <vt:lpwstr>T5jeJn3I6A6hGonIRrrx4Rw49WLDyxE7Lar/iAavJnspeVSkAkNGdfCTV1nxU0u8rvZUPNKICOoKuOuH/PE5/sNS8mEbHJhxd+fiuPx4PLCCkdmBvPw2RupHYuUJXaj2GBguP+Fti1EL6ebB9N7V3yb0L64BcR5nMMUpLHxvlI5zi4g75La3jrpEpvRThUEJ7GPtQ1+oIFGxyktgvmFtWrYHGa3KIa4QXkHh6g7BlNWBppzNgaDU7ozC5doA3Rz</vt:lpwstr>
  </property>
  <property fmtid="{D5CDD505-2E9C-101B-9397-08002B2CF9AE}" pid="147" name="x1ye=37">
    <vt:lpwstr>WTbGD8WOFCKZglpAqFJXglRKZmgO9zNVI1ygi21zLZqE4q2CIUz7Kx8G20ad8Z+1H70KXAoDFHnb763eBxZc3rqdfbCY3FBuxP4DTPNYpY28RslVw3EMf4RNWblzUZ/0ShPm08GPvvs2yJNf6TfvuTNDeJj/rCjFI6x4KN8n2IHdYtYCitEwJ3Z/24rhN9frfqw+45UdSUOMb0TYlFs1ZXxZ6tM9hQvTdYvxsMnIKK/ae25qOnI85RsZo9vU1F/</vt:lpwstr>
  </property>
  <property fmtid="{D5CDD505-2E9C-101B-9397-08002B2CF9AE}" pid="148" name="x1ye=38">
    <vt:lpwstr>7ZkkGdAMOMjshMvV4LdianWVdzMldq9zDHwgVlgj/EVz6w/gp2jhXF71gWoUrNyOiJ0ubZkvKkWQ0QD3ixQtfSwDqlpytnLOuwKxySrOt5lnk/zDBGlLdS/C/53zT4CRbLZi24VF+4M1GWcEqOIjgfZNdpoQDgbsEfLIDScnDwUnT+fhkr+YiNrXJTHo2+IwQ2QRc/IdE4IjqCamULUKP5K+A/vm07w68Yuiv8sSc7UR6fVoIlObwIqrOAxh5RT</vt:lpwstr>
  </property>
  <property fmtid="{D5CDD505-2E9C-101B-9397-08002B2CF9AE}" pid="149" name="x1ye=39">
    <vt:lpwstr>KqItTX8uTOH16B15xA9DxIjftEUS3QBXsXTfk+/hJ8L18SBrJNrrzJW7Et/hnd513Sg11W6zOvZc4tv8GH2xNPRSTrpBJnf/pEGNW35gUrofUAtlYTDETHecmHTnjvzDyFjqyjZ7ffNpfCLWvpdMHUxtuqNPaVKchBWaR5SmpUchLF4czoVkENxp2y6ssaBoYlBPZ6+D3oypg+4U9sNtba7pQbpwl+Y8GJIgIvelZUv4uXyhbj4Fzx0cYPULrnE</vt:lpwstr>
  </property>
  <property fmtid="{D5CDD505-2E9C-101B-9397-08002B2CF9AE}" pid="150" name="x1ye=4">
    <vt:lpwstr>iLz0XL4fjTsAKkFFAzxZfZ42ad0T0QMH9gNpHLwREHYfCLTs6zJFviw+62yt3hKiH87mv0mCa6egPqqWCDLAztugoQ1edRyv0WAzxh04GPPGaIENogmpCVX3wBXuukrr2iqPwVCrrZYFcsLREmcbHl6c1TmlLccnkoqPgT9Jzb27wWA8w3RnsOxPyFRdNQf+WSPkAcJK/xEFVpURtDxLH450sOQRQxBs3ezIS0Rwh6hO58qiAoA8r1yQ+r6w3Tx</vt:lpwstr>
  </property>
  <property fmtid="{D5CDD505-2E9C-101B-9397-08002B2CF9AE}" pid="151" name="x1ye=40">
    <vt:lpwstr>tYurRivpXLqGYN7a20mMCDw6X/kqZaRV3fdDOvurln53titPjtuw8miKG5+Gd/Q8GVLSrFPDb+SeqUwTxm9RZywk3QQZPWsLrSHpvMHZpTcwRajvSHA0dkt+kva9sYHj+4ZqdNSG+ID9N04IdYxVqk++/CjQ1NrNWfj1y2ct1105zi3qHKjYRNQIw0/Xnmed5tbE/GqrjAl8+wrcK5ciG3KMM0qT8LV9xc1mKMjQPDetfHTQHN0e6iqIlfzJEDO</vt:lpwstr>
  </property>
  <property fmtid="{D5CDD505-2E9C-101B-9397-08002B2CF9AE}" pid="152" name="x1ye=41">
    <vt:lpwstr>VKPq0Wl6lqVsXJBvGKRP5fCTlc8vVEU3EVvIStbw430N/97r4+F9wj7Ifi10gTToBVIY2vWUZJrkEenmen3+AU0kmBGEudBZDbn8MXHzwFJvc9Gfq0PScX+TcptGKe7GvIvtndAmLPJ4MfWZGMyd4Lk5b77/HUhPmysBd4e7xwpUd+6SjEe9c8Ct5tqC4n/CviRVmGW+vAthPZRB8Q6fVJzeLcpDbWqGxW0NbA3qn5fwOE8P64fJswG3adXFTFk</vt:lpwstr>
  </property>
  <property fmtid="{D5CDD505-2E9C-101B-9397-08002B2CF9AE}" pid="153" name="x1ye=42">
    <vt:lpwstr>hpFVoG2SyPrrHco586cb+JCjXU06k0gmDCKmSTACWtzTDqgGdGw1FvVZ8LMf1Khr9bcbILnsA+gE5reodG6pJJ5Pz5gS3NjCnC1uo1PEXT17z0E+rGZlwQ3YBW6CC3SAnOYQL8IAd5Z0uvpFmtMC9WfnuXZwEwhdLvzPaz7sEf5Yi5PrlD+sYS67iIZMFkOSbQERWjW2V6n7dEBnqj7dlFpC6fYtbE37VGEkTaIFAge8zzVrRh/25pIdAQkncWN</vt:lpwstr>
  </property>
  <property fmtid="{D5CDD505-2E9C-101B-9397-08002B2CF9AE}" pid="154" name="x1ye=43">
    <vt:lpwstr>6+AVnvpLZQWA73lKaZy95tOy6LLKdS4R7/KiJ2fs5aIN04wL3eK+AWu2uCRKNk1gtGXE7xk9HgsE0qoh1ztxuTpfY2gbiWhp03oQ/hJL6SJjkcTMAtw9TfsX6l2bLCJmTQV5MivKUOM5jePZrSRjni+UGPGeydCbaxFWEVmQ1CRSlwquOBlnkeUMQDiJLEwSdoiQRIcNeYgdGTHdzyefWNonGtU+XqHx+9hoHHvpWLO+QklXYKIHb61wJZty9QQ</vt:lpwstr>
  </property>
  <property fmtid="{D5CDD505-2E9C-101B-9397-08002B2CF9AE}" pid="155" name="x1ye=44">
    <vt:lpwstr>hd8lC6qi2KpMh9am3i/tEtKG1IDZIgX8y12/9Rml9xkdyGgv+ABHxDEgx7jgQFkHsQL1wBjKnh2mkxEqXummxa3PMW9Wyb6T5guYtIs+jFGx1tT5tSQpW4mSIiSLEOqB2KOAMWssEJpOHx+q83wNSjYIv2P7DoBBbcipXA1U8pXAe6rCpZo74hEgPIdVKfD3MoChRXZTsDmnE5ueJH8cARveeyvxDCu6lpAfA6OiLLU5SJOACldq+VQIOD5jqTJ</vt:lpwstr>
  </property>
  <property fmtid="{D5CDD505-2E9C-101B-9397-08002B2CF9AE}" pid="156" name="x1ye=45">
    <vt:lpwstr>BywyXg2llANrcMGUk4T2nmN/FyZKml3ZpAcJfwOmlrwTa6ND4lhTbMDI5XGN0pfN4zkuNYLXHovc5lh55H7gj2h52wLpRfs/lN3PuWgZ3z26f5+Eyjo4acz+Z2F2+UXIgqzx7qp3SMA4YhY8b6VJgxfDZkoJsWxUrFRVWG8ZIIfjAJqjjofqzvQqEux/d0lEPQBymjBmFidfE4GSKpmi4y2bqjPhAUQyPexLnFBebpqnjYoJfal6Oc60i5ab955</vt:lpwstr>
  </property>
  <property fmtid="{D5CDD505-2E9C-101B-9397-08002B2CF9AE}" pid="157" name="x1ye=46">
    <vt:lpwstr>cFqPdje8jxvuTh3X619POYtslXvCdjp5lvyBCqq3K+FYcqrU8d+qo19Xu0FFFRqQZG7E2KRd407SAasfSZnqlX3YctHF8lf6H95JR8gJ/fKpWgnaS1dIFdiXe4UOWSCOdS9KutqlDprbYZYeJK2EnamYoFgA0bkIoDfhe4zjPsBQCbVU5qnMMTsOSewNuoFbXmNo+r2xtgXUwGTghcquivD5Jzh9ZgHt1K+Mgc7fkbqWTXtzA55pVOfMxYHcb9A</vt:lpwstr>
  </property>
  <property fmtid="{D5CDD505-2E9C-101B-9397-08002B2CF9AE}" pid="158" name="x1ye=47">
    <vt:lpwstr>Evsu7TWJB+yNRKeCb5bJBus6LxeWrWlPmINtEFxbCe4Ta+Z/47y+n6OQ0j5hSl+QtCtcMhTrbkKC+H36Zf/EqmIDf6dUFdKrGZxYYjEfmGyl9+SOb2P2efUiOw+wWWAhMW6hFvxzHZTJ589BBVddvLhxbUp02IMezvpuXTOqk8B7Ks3caH5CX5VyjXGVwFnTtCJMdjbBYSInwig1KL+zD6tJsCnCBUIIPhVGxD5VVMp1yhrfaecr+ZUMVaC+QCh</vt:lpwstr>
  </property>
  <property fmtid="{D5CDD505-2E9C-101B-9397-08002B2CF9AE}" pid="159" name="x1ye=48">
    <vt:lpwstr>cZNKCGSFdn4PM03jFLXf/CWIn4SYhoKwYCrz7bSqHxpOcEA3xU6RZUMvF4PdHXuq4PTbTkMonp/jtz/w1DkPyT1bohdo53yhH2F62MSRLJBUvq/NkS40rTtKHBZsrbbxplluzK7R16vSxwv7tX35xnLffWTlfg0t2VPNpCR/2oF7aT/dHP9TLm2qFy9/aEN0x0wHjSnlU3JzhikMVZzl6ww92ozSyyyijc9OddULKWQEf1rLQz1brN5HEW8J6zG</vt:lpwstr>
  </property>
  <property fmtid="{D5CDD505-2E9C-101B-9397-08002B2CF9AE}" pid="160" name="x1ye=49">
    <vt:lpwstr>t9FO9p5v5dh8JByIsshMVa0Ds5b1w+lHXl8GzjYzRw3OaoKea22uaQcKbfgaAnKwoNLtxI98lnEB3D9KsbQ1RXALMdJoqpmE9FXBAZYVdNL1nkTJWTYAOXrvltZcahSRz3fD5qdx6Eh1x7MoM6Ztt1U2x0gBV04G3BTRvnZbSX9zQKGfe+GaUIewiVIlYW7LWGEM3rAlCFBDZP+Ks1ehdKvc6KGyThw1RJS/QZECEm74Dbczhf5fOBogOyKkgjQ</vt:lpwstr>
  </property>
  <property fmtid="{D5CDD505-2E9C-101B-9397-08002B2CF9AE}" pid="161" name="x1ye=5">
    <vt:lpwstr>5Y3OGs8YfQmEzBIryzvA6bAuel2m8tnBrfZY/Vnmpppdo9jGYgks/CFk4zyOu5mBKw+8gk8ZqehT5ZZqKIKgCK0pYRdc73RxKCf2iOkIqmaUout1ozt8RElTHA4guRcevFMsyYmSVBmFwQa/LTZBzVVlTZ9UboOR1iqjLV/1QT3E0QsAw6VwWJjwL282D34pAUeHWdPhWa45iAZgUVExQ8UFjsjVTCVHpo8jDq2OiWGUa4LCFisY/pdBkz5iuB3</vt:lpwstr>
  </property>
  <property fmtid="{D5CDD505-2E9C-101B-9397-08002B2CF9AE}" pid="162" name="x1ye=50">
    <vt:lpwstr>5U6rJn69X1DMtgRnOlnizlvV84dxJm4GCXMd2W9YwVuyLQeOcQ+2EKamG/sVBwyLPMfTnmQ5X4p2FgcrKfXS/p9ZATu5UTzmzubxd6XFCYO4Xrvv8rI56x2s6ckRNQdrdNyU/r/KDXrKvRcOu3WK/Q+l5CCxOfLAeYawBg3j7C40NKw6k9kCNfaM14JcvlnbWoVMREeMcAEJJJz+b83gVWXn+6TM0rWKfGNHntlJfI0pQ8OsMmYHB+ViUNr73w8</vt:lpwstr>
  </property>
  <property fmtid="{D5CDD505-2E9C-101B-9397-08002B2CF9AE}" pid="163" name="x1ye=51">
    <vt:lpwstr>zkrdfZSOR4L6m4mBH159t/x8VClFk1V6XkO5oPidnj2fJoz1sJ8+3JrRq3NzrsS1DaZDEwWWra1ggLLOH0WUCOsCBVH+LIUe8LOt7/mFP4YnkE2QSXZAdVwW63HKcin1I/v7o9u5wUBzvOm8j6ff+dg+hIxVfUbnx1kdzxPvPi4ECIv+EZLLECbE1y7WdiBijrZUXn5t0oM90fO+P1rFw9jX25+WHDLK8wEHRpPDDV1kFwdqVPM4ANP8psKc6Re</vt:lpwstr>
  </property>
  <property fmtid="{D5CDD505-2E9C-101B-9397-08002B2CF9AE}" pid="164" name="x1ye=52">
    <vt:lpwstr>hu7LlBXhKUW0B111huN809KXHmGIhe6FarCg4BXtWznnqEABmprOfXqNmJaxVJA/OGivBE8/eC+iLHu7y2+FAh+Jfhu5dd+NgYnz+cQl+k2rYHM2lG/j4dUMqDudX/qRPs3vDBu1GNbjo/JLFLUg0vCzTsx8ozCpjijqPJpISsi5svxqUxz04cLHKU1pALAESbTPLxQdHPMaqmkOJdaACZXz0Yt9ufzBCig+Mztx+ieKrX3VYXNi8gb0sykR1Lz</vt:lpwstr>
  </property>
  <property fmtid="{D5CDD505-2E9C-101B-9397-08002B2CF9AE}" pid="165" name="x1ye=53">
    <vt:lpwstr>bWvLCDLJLUwkc8wLtt609eyNl9W1Z2ughdXEvG1D4ZUddtJsPELdYWm/mrDfmMP4RnGU/fkhs4e0LOfBsCJcPBwBBvtOlyX09aRoHAb06pQREGydu99QdbSu/YMutZKW6vJcyc81BdRgovHdohTPBUlxj6i4R+he8mKRhayP7Offqm47TTvfahTUCqndyG25I2TF0knnIpQKK/nBvPvcPCJRfN8OzRqheOHMXQMe0gLNuzLiH/FTiD/EZ66y/wn</vt:lpwstr>
  </property>
  <property fmtid="{D5CDD505-2E9C-101B-9397-08002B2CF9AE}" pid="166" name="x1ye=54">
    <vt:lpwstr>HDZVhIFEhedca1RW+DPct5oZAOWO6DxeAXf72Yj35D6w6aE9DNXtk9aFyF31JkJjXAzmP1Ie4zhjo/nst+Nj7ojIISk3T3Kr+IBEDUgS2Csay//jCZYOgkbla/Mw7ERy6o2Z5LRuZv8UnppHdXUIfMrHgTOvg8heBSMeFb/shThTcoq+jCcbNHH3wL4xh80dZHDOK1yAuG5Pbc8FAX9LkXritF6fUaQCWJ3iPaLi0fBsGEsCZ47Srl8S89bUJFu</vt:lpwstr>
  </property>
  <property fmtid="{D5CDD505-2E9C-101B-9397-08002B2CF9AE}" pid="167" name="x1ye=55">
    <vt:lpwstr>07XY6StMD5zDIA6P0Aad7dgBAkUl3S4Va+lPLGjvWPcX6zZBdU9yVl3S3S0G3rmk0X/EP5KQNaiFE3iAK7sYm9dJ/UvopGSXLbX2EVoTTHs+AR7FztJsr+8lbv6NPy63hqVRAKmgJgueOTTcwJHPC+oH4xwpSaBxOi8BOOu32k0LBFQ7ARI6zH254D2lao1+qZChb7xvtaNp3Mu10HdCt9fnMjdMfTTGwoOV6E6RdgPVMxUP3+ISP3hJ43gURBP</vt:lpwstr>
  </property>
  <property fmtid="{D5CDD505-2E9C-101B-9397-08002B2CF9AE}" pid="168" name="x1ye=56">
    <vt:lpwstr>eWqOT3gOCYAmdgN5m/RrZzTzlLtkMKIT3KWhWT4H+NlVfUn0e6GOnxVQJCxkwdOQ5DOg+MdA3HKUanngEXbCRkzQUh2v2Uros4iJrcMxnf1O5+n8+bJoPzG5Y88EEFg4P/OXyS4RFxqyasZnHZrlTmSTxDEOCpnMydaNR+XZFW/d+ZpG2pQ8GqtixsukrhACFgf7bbZaSc8i/GL7JdjzRLerRZX9sx6somjtD08NhSIrS/RPRysviMFbrVv3goe</vt:lpwstr>
  </property>
  <property fmtid="{D5CDD505-2E9C-101B-9397-08002B2CF9AE}" pid="169" name="x1ye=57">
    <vt:lpwstr>1yQp7UhbJ97px1S9aq5HYNb4zmf1cNERtHus7YmhZijp5mev2Es8dViEZUdNNh9/FO97utqOCe0bARdAPa2sHLNOoHrBdRqB6Cb2Pc63JhTBoTSU4xUfClxj9yTVTll8N0lRs/ko/eCRhDXlPF+vp1B88QjqVfPLFxdCaiZqN4yalPQ+/RR8PBMnPiSpGGkykEoHvqKdGBnQrR736QalUHwPQt/nbbnLFhJ/OP3qjgDFTfaJhRyacs8F+CJP+ms</vt:lpwstr>
  </property>
  <property fmtid="{D5CDD505-2E9C-101B-9397-08002B2CF9AE}" pid="170" name="x1ye=58">
    <vt:lpwstr>D/b1oPPgRcdFksBn8nawpz8XPb4OD9lGJEau5uXu2jAuMv8GpUdF+rWGr/+PavIqdvaiua9NVDogSpAKVaaduZlydVtWm0DEtYhD21mk3SgyFJ3gMfm007LZuF8ef68AxISjRFZqLbxENc149ZX8m9DEkvZwwYZ/0+HXQ1ftpPHe3RK+18+EivZrCExB18A1faDpd4cMeYVHTLjQtyzAPZKgoasoHYntPHuMajXInLeVISMR7MNPfcTP3qI0jCn</vt:lpwstr>
  </property>
  <property fmtid="{D5CDD505-2E9C-101B-9397-08002B2CF9AE}" pid="171" name="x1ye=59">
    <vt:lpwstr>KbgDQQM+9PISIrAebwkz2IP/Arfr5IRKcC9BuzP70ZKk/nKvYQcoEI3j55xm7pywAN9UP/BoawAGSVJPNrWI8t+WLMt9NSOj8xym8ib6MgILmpkyC6Oxoei7V9TjjskwHrgb8brFXcNUN7Z3niFFW0z7GjAI5Yl88cB29dD67YCCN/qGQWpxbY70SON5eNnLruvc//w59ZTT9Bb6LNuX93dE+g4cDVemOluQtPIvwQOktmVTgzH58EPdZrCVAHO</vt:lpwstr>
  </property>
  <property fmtid="{D5CDD505-2E9C-101B-9397-08002B2CF9AE}" pid="172" name="x1ye=6">
    <vt:lpwstr>zvBaUIQB/yeWTc9Dr/AEGt+qc4yPWKrnAqF5fyIV7Cl2Tyak50MNthwKKyRdI6BXvzcD5vKCpv7LcxfOkAPTCLjyMVkVoHTZwkJ7L6CVm4FFyldtZnLvpB0HorX3oSU/WKDqjsAe5IUkbduFUnlj0St2d2/aHqh3518iPM0l2DA4qrCrzimCgfwm3Doq7cee376QJKJcXn0UUPso86LsUzvmCO4WLGrJ2mB/XRSm8S6SUpPCrOP3TgU6NCQdqII</vt:lpwstr>
  </property>
  <property fmtid="{D5CDD505-2E9C-101B-9397-08002B2CF9AE}" pid="173" name="x1ye=60">
    <vt:lpwstr>4ZLF7Zhen5d1w3CgLXDMem3mWuGNjhZWngmoFkwvcvJvYDX2Ntge8MksFuOZ1yF+QRHgUDxvAXu89lrXJarw6CwcEMEx/DVZtBclcxaw9xG/7p4HAr2IpqeVQyczuqtsIm1djwWWGJjD5zmfpvFwlyg0EdLI5mo+4m8/olEQZnqwkiDM6hGMrq+UYmvwRDMhSSsAuKOh5C7DN2QTYeqwEDIi281ObS5mTf1LoOGnBECWhCRux3G3qcHSAkCvkO5</vt:lpwstr>
  </property>
  <property fmtid="{D5CDD505-2E9C-101B-9397-08002B2CF9AE}" pid="174" name="x1ye=61">
    <vt:lpwstr>yK9LmY2EcMwTh+hTNDG3nsZi57V5cR+E/C8+lmTpcHcpMGppYePY5OadR5XNCUHQsZ73aJEuqALomq0eCpyqF/+l6curNoLBX+aU4Z4i0oWf2csfA8hOassJW/hpXVoGlqbObBu1QyG2R61AFNdChE8AgBzrRlE/cIT7MCmWaQtSgfbwYkFBwJjTd/Xb4b2KyXbGA+84P6Gu9ZeZ39E3BveF1vmqSqwM2TTQd6hQt/BcFMT16Qh+YnggZJKPRSZ</vt:lpwstr>
  </property>
  <property fmtid="{D5CDD505-2E9C-101B-9397-08002B2CF9AE}" pid="175" name="x1ye=62">
    <vt:lpwstr>q6NF2xDfr9MLGeENWWr93nATnydTgFxtYo2dGNP5m9tVyzr0ahpVhfWqqf/NGuVFfPzhzvhEHJyxJFOTJjFtHXdJGlXb3EBSC74Dq/7gq8jlpvhMegqv0FVSbnQ23ShBekzZfuxYj9uQ2CokTF52gxvNC4lum0wSiXIcEvQMBmbMJx+nr+ZnbVt5UESCNgG/eLTghvZNCf86gBWk77B5HZSnm6evyJrffez1q3xvpIPH/dO1vy4DUusVxnP3bXT</vt:lpwstr>
  </property>
  <property fmtid="{D5CDD505-2E9C-101B-9397-08002B2CF9AE}" pid="176" name="x1ye=63">
    <vt:lpwstr>1LKJGJoR3GiecasHVr6pJLC/3TYUCeOA3KlNYCIeHeDk9k9ZSN+b73mR3+1xAMEWutks+NrwI/G7Hz9wJFGvgGnuPHkLyP+hMfZUaPdljBs3xG4M4vUTaauUKDzIL/cgzB3cKgcCnadCfCDhU2uUJMXMxzptE7Mwcn5SDdCwCIogNt58v7nZt4zRqG3R+a6DAU6Wo9Zm3OsfbQYO+WlCr+Abdj75V0OvvuMRMQ87e5GW8N2Q/Km1MPtZyvKXWJJ</vt:lpwstr>
  </property>
  <property fmtid="{D5CDD505-2E9C-101B-9397-08002B2CF9AE}" pid="177" name="x1ye=64">
    <vt:lpwstr>Vzf3tkq2Qkg3dQl+PZDM8XmdXxSSrmizh6tWEwQttmiUCqEbkeUnmqWfgcIQZo3K3WJIcpduDv361QY6X32iYur9k7SAoW3HbrNTzZZRna+PMpkfjM7JsVIIA6bQhNmow2z0zQvjKrqfK0vjcotqNUAZnFyzFuYUsEmj/IayMveODu4gNww4WHuC5EHTyml13dgUMBuQXBiDt/kCJVeVq44Ij0bCniPnznFweMig6VLor61fYBg5Jo2HhwI1hLa</vt:lpwstr>
  </property>
  <property fmtid="{D5CDD505-2E9C-101B-9397-08002B2CF9AE}" pid="178" name="x1ye=65">
    <vt:lpwstr>06wJcRYeE1BcyPa4BBABGHZaH4S2ei29jpUBtkq7vsdc0idKkVl/XIKu4mG3F/7Q3V8sF6mvo+jKTLTDYYVgWd2Pjl9xhZNUMQX6VX5LGH1AUhu5AbwWw6qPBHBZhnPeOf94sQgVcqbElyE733Tfn1mtEjzoWNUXddyziIe/O3hgTEXxEUa47Lz9e/f8jm/kIk6inFnHeAA0nHkuT3TE6io9thOahs2KQxJOBb/zqISUwUT2i4+tTQloEaK/Ceq</vt:lpwstr>
  </property>
  <property fmtid="{D5CDD505-2E9C-101B-9397-08002B2CF9AE}" pid="179" name="x1ye=66">
    <vt:lpwstr>ZDIppK2BoE3wfMm2fjMziWdRSfrMrO3aC4ibq5qirY7IcpQLTu4oRAub2n0cHWs/me4sRVHGqcZhl+X6HJXnZxrkVOmHodL8h39qwvcz1EDuQNM+MqScNB6jTYkDQKgX9eEX2CzYR7Ve68iuVUVcBDcXWxdkuk76mTeXmAbwXRqceIOnNxGzOOCqUj0rT8cXQe66lCYRR9IAb0NqT3Jp0ZHekd5OkvudN8iYbDf/ZeSwXP7+wIKUD4wNateEuVj</vt:lpwstr>
  </property>
  <property fmtid="{D5CDD505-2E9C-101B-9397-08002B2CF9AE}" pid="180" name="x1ye=67">
    <vt:lpwstr>kQjwSgHXmOrRix/S0NGVzeYuuneojI06jF5DviOcSNAXp8/qImvMYl/ICj/9K47OKpv6qIAnb7gmN+xbk9tEUtv+72URwfWiTRT4aOWwolyI0RJbhLhmAJlwNUhn/K6j4MV1ZaRgozl+u2tqbmH4YAK0qsSl2sbXzxh6Xjbs3XVdRBS3Iw49/QQ4hvokCTBoXZ30jcbrdiDa/MbYw7B4Ls2o4tJoD+mR7qdcK16zhi3x5cCsMbEn35CrUu2jbVt</vt:lpwstr>
  </property>
  <property fmtid="{D5CDD505-2E9C-101B-9397-08002B2CF9AE}" pid="181" name="x1ye=68">
    <vt:lpwstr>Xy1ok2CodrbmaZJOkaHfzzUXxNs4ced4EIdhhGnpXtV+Hdkw2qT8xuR7mBkUTCScnw8ME+bsY9AA+DmVKMvwdqIn2piydWpvby07M5ByrsQdxQeXjiNgI6gU/LQg3Fjw971Yhf9FX5pW7oS8P9ktBsaPoA957I/ji3IaAKkhfbYdWDwtOUvFVkUGiuKiFqNuNIw/K8EF4+thkO0pAYO86lZfZCDgCF2qOof2st1uh1qB6k66Ua3dnKVL2SzulQx</vt:lpwstr>
  </property>
  <property fmtid="{D5CDD505-2E9C-101B-9397-08002B2CF9AE}" pid="182" name="x1ye=69">
    <vt:lpwstr>wVLLtk5wXiUC4yOcw0MCdPzYpfgjfucV24lqvKA+9seUmNMzybDIGzv0C3MOfl35nVbs/P5sPjNFiDPX5VJv2yKbxzEj9s1AikzXrSTtygRkywvvPWqvcQcLoVZSdd5+Xn04AsCN3+4InrPSy8BGKJb5C+C5+1lfkXTXZDeAhKPh7AfDPE75uUW+dRyGPgvBuLITVVLTma2huc2OTRG9bAbgTo+Z3HuqBKfU9s/b6Xe7IqNqzgrPFHk8QfYZV2P</vt:lpwstr>
  </property>
  <property fmtid="{D5CDD505-2E9C-101B-9397-08002B2CF9AE}" pid="183" name="x1ye=7">
    <vt:lpwstr>tp9gMH7/SRU132W35075+HxIKs7RvcGp22t8IZJtMHeuYTB5+o372fLoTYfs2rEyIneX77/vA/Sqf6T1Sd/SeYCdKauzFy+K0QT0xQM7R71HfLP7MnrEqoMHpy/dy3djhyHqhJ4MNfFD4AUFAR4YclCmT64BCRSgi27OKGzIJhY+hqyCEsRM7oWTdI431EfgqJ6+NrYQ29l8piSQXkVyCWDU4Plnht4Dp8+0ER7l/MZQyEWrLRFmSycxfGyN4q3</vt:lpwstr>
  </property>
  <property fmtid="{D5CDD505-2E9C-101B-9397-08002B2CF9AE}" pid="184" name="x1ye=70">
    <vt:lpwstr>2kstPsIJYyA4QY6Kh/A92XBOSV5RU7VhPJhxAbqIeYUuWWDqfuuK16EDPcb8noYZR+lL+Po597OZtKDnV8ApW6CW/CU29n7HR+pMOe3q3R+lLQB3hlA+Cvs1C+o03ZrC7P4KDInd98BgZQqx5QbicPABEgRJuUs4+69Ye6HFoJFKBqqICmzz1ewCjDt8wC2I+SjhyAsXjMQGSTv/veugMIzN78yRKqtdR6jedB1axD5MZ3l6ODeEgktkWChww9c</vt:lpwstr>
  </property>
  <property fmtid="{D5CDD505-2E9C-101B-9397-08002B2CF9AE}" pid="185" name="x1ye=71">
    <vt:lpwstr>Uw8RaMSjqgj8EULYtgFGIJ0DL46wtc70mV8gMWRybsmQS9yX+Mt69M1KVjeyY7JfLgi8EwOIOFsfvRCLZ0umkA3Cut+Lr/ItFW5Dy9XtvQT0xvf9ZHlGpcI3OpKnw2ggDYt8nL5ejdE0j7TmxXiRPI2CXCOxbks9sFkfjx/nFYXxOQmyqGQULsZFlRKsl3Y3rlfa+ulmHi7pNODgE2k3XZ573y7Nk9idgk2t1x4//osCEEljE6KRZWFdiQcthXh</vt:lpwstr>
  </property>
  <property fmtid="{D5CDD505-2E9C-101B-9397-08002B2CF9AE}" pid="186" name="x1ye=72">
    <vt:lpwstr>SthTklhFfBmDpprbA8STA7cax7ckutXSwBYh5PVuAPt7lRYFtVDG0oQVxW6UqFW1czSsbA+FGHWKv5j8symy1tIVcXvt4mUYh5Z4zUlhVYpT3mAz8NK0S2A4PjtrA87JWKQd4qJU5G36M8HJd8sBNoYVhdO/Si2PtLEMbG9+yDi8CeCnSzHAZtm1kS6tkuS8JyD/YFGXOcA7HJntjNKBm+mZWCo5sOvPNY4P5GhOHn3QkCZXIYnUtX+STRHnPUU</vt:lpwstr>
  </property>
  <property fmtid="{D5CDD505-2E9C-101B-9397-08002B2CF9AE}" pid="187" name="x1ye=73">
    <vt:lpwstr>488lpaOgIZfWuOcMksBUuYFAcykter1wXeUp1Lc0uE4NPwjuYS2+4gkMmcdl614oTGNvMJxlm6YcOEKQSbnAquNKio8u4nyiPiLcb4O3nMELttSRO+WHKCfbyvfYZ71lP1NwxEeR2XVNxwuGTlhkEJjoFrZyCosB7tWQmU4IA6WLx9JKm1JjHYzCeuAX6ra07HEwwBYKE/+zZMeFiUf4GpstrPWZTFO78UTYLH0PVvSo+bCEoPTB2wrccFyMuxp</vt:lpwstr>
  </property>
  <property fmtid="{D5CDD505-2E9C-101B-9397-08002B2CF9AE}" pid="188" name="x1ye=74">
    <vt:lpwstr>TQ2JuLaWqmQmF2gW3B7MHt4w+r1kjkLaKDn0SoV2BLevZQQ+FUyzuOL0a//hTE/vCJeInjJ+Hrj8OmBI/B5NEbQWRXnBZHqT0Ovrw/C7F5woYTWBhkOEXi1vghVgOIP1u5w5tnfSK0kVgpjCCOA798k1HMRJRieSGX5xGpg/ExUWJHoOCU3JQeXumPXjAQKy1LJ8ubW/0AGxuo/Tjm1YSuG03WsvIzx+Iv3rSFz2tKqmi1n1GQaGWD/y71J9Nfm</vt:lpwstr>
  </property>
  <property fmtid="{D5CDD505-2E9C-101B-9397-08002B2CF9AE}" pid="189" name="x1ye=75">
    <vt:lpwstr>P/yHkHWo8PJDmqot8+nJ9VPZ1HxUWqZxtycAnYbmP+mYcYbcn1WPrP/3vqi1yc0OWDYnNLBNfwovtjCy0FO/Jw9L2gyXovk83z62Ng0ey6i78fvMMq5sNfPAA6zUn0StyNi5NloYnjas2Ey5ZHyJD3RlZ/DxzUos86nMTwvQ37uo1J+9CMuFOYAsIaaiiBPV18FaD7BtNdo2Wi3WFaZNOE3kMOYIUYnVPil/ZXiOydXSu9C4K98THO18vevJ+5p</vt:lpwstr>
  </property>
  <property fmtid="{D5CDD505-2E9C-101B-9397-08002B2CF9AE}" pid="190" name="x1ye=76">
    <vt:lpwstr>tx0wuuXbUuIeiJ1+uKHr98OO8Rhjtdn8E+1j3Ugrt1lAxl3zgHPik33Z+8oj5nc41UULwOH8gqvaDmMpW9zwypTIiq9k+Qkqewa5W6xlL/595ur+I8ysPVhrLOdRPZWtCH+d7ZaHvwEYWGCq5W5QXhhnJSF0FWVTMoIUW0AmDhAu8eEmCHThdHY+1pMrTqOnM21pbXwhZ/OKWdcI9Dc9cjB/ctPnRHXtaPnzqLUUogfafEjK1BWWl1Qxn7colan</vt:lpwstr>
  </property>
  <property fmtid="{D5CDD505-2E9C-101B-9397-08002B2CF9AE}" pid="191" name="x1ye=77">
    <vt:lpwstr>akttqytDNFV28VoC/l+HILxG6JzLgJgmakyJJ3P0BqQ2qx+5WZC0NhaPPpeR04PRgj0Rg0s+LWO1P1lBSpISootgF5qK/6zZIv1BZ7dlRGFMLcMO0SFlC5YaT+VgiJBbbwBwVp0baxrLTNvWR8FN2/V47mGbBYSXn1y+Pm3rFuHjtvjESegt/bhSjQoTaAEFrIcuPldzx4ZLEsH8yJl9Qdo+B3Z1WtIQ1yNDK5HOCDPGBqgnriR3C0htLlMW0Iw</vt:lpwstr>
  </property>
  <property fmtid="{D5CDD505-2E9C-101B-9397-08002B2CF9AE}" pid="192" name="x1ye=78">
    <vt:lpwstr>QnJBBL2WCv7MQ8qJY3vjwhpSQWMzD8hWaIln0a0oLjbcKwi7oui2g/5r6I+/AJI4pA6D3UrGWRHAa2jEVPxPk3DwJSI/tzOCMJdMpvjTcMN1hvXwSH3meSbOW54LsBCU9x72+8+XGzrs6JF27S7teMr55fj2XclBdp3cCIocIP6pTLauUaSnBjx75B9vtliK9gxlGgCsrcVGUHgNzRyh4ZlwrhfnWHxg9oap0ckoPWM9f5h91uy4TbXCiF/+FJ6</vt:lpwstr>
  </property>
  <property fmtid="{D5CDD505-2E9C-101B-9397-08002B2CF9AE}" pid="193" name="x1ye=79">
    <vt:lpwstr>jEmyyUQLbDgBuPDO/Lw7BLUvccfW6I/vpW0jpgaumr6tEHbl2k0n5TlHZEGeKl+JoogH5E2n9oWJYdgbR75+Sp8tgTNmm38VXpucIAMyJifYALjxa++Mkghz5MrzJZtm87f/Pls1OPX4V5I8oV4s7U/SJBfoUgS9LfyC/xlZP9BRW+HkbTjBpXSjsiGx31hC/dASIi/B7SxPmdUebaOT4bCR+zGe8+PxMW87z+K3M6ubMollOfI/HAXlwfuDyC1</vt:lpwstr>
  </property>
  <property fmtid="{D5CDD505-2E9C-101B-9397-08002B2CF9AE}" pid="194" name="x1ye=8">
    <vt:lpwstr>BDBZtLucsGm4DepKKIT7Kt6NB3i0QzP0uafm3MfOaNA8gKbZRuPlMwsQPO8lBecv6/r7u1SRU8MSvc/P5UgLwsnuVQrAS1o2LRfTkkj+BABfMluxapHNz2yrMHbAb1Pje8VeXpeZUJ2DvdXafY59mr5ZpO2o38IypUyvePQm474oiDAXWkMaH6K2F3hk/Y8rRchHtF94t180KalFZ+bAXgtabOHsFsKwRvGpviKR3SkHv7EBglTlw8FStAeXDGr</vt:lpwstr>
  </property>
  <property fmtid="{D5CDD505-2E9C-101B-9397-08002B2CF9AE}" pid="195" name="x1ye=80">
    <vt:lpwstr>EQo/Ut6ZtNRcOF3Syr5c3YSVXRo3B5Bm9pQ/J1weJsM798rPZbL80PurhixJpvri0vrOmU37sdMfwyCskvZyjJ0EaOJx6TK3/r1Cp3zKzCk/a0F3QkNpsbTBp3y7lHQ3F2QuzrTUKhbCP+c3QrqADvR3VlwexW/oI99tkQsR+0bEAYxw/j5z/GOgFGFU0q0OGY8+A8z5WtZdPXETI/sTsXZtsjoeOQ82OXaVBPPh5pvbuyn83HSp7O/hytpLAoX</vt:lpwstr>
  </property>
  <property fmtid="{D5CDD505-2E9C-101B-9397-08002B2CF9AE}" pid="196" name="x1ye=81">
    <vt:lpwstr>d6RxIKCD2egpzoYO6JRYGAVIu16GOg6PimaaQyrxf57yduKXROAlIhmDTrZA9b1xK67mQ6tyvj9c+s+/DIYL4pP1ZAjlfQLl2euYNqIgmT61s9vryagTtyfz0Od6TSA2RMhoYKIJeSJT1Y0o/Q8MSSye7EVnYCRJH9E7dbT65/DZoIOdi+bpICXUgGo/AtSFcfyx+df9CeBqyOm6RDEI0h+xLvEamL6H6vnf1of+FUUMeZvhuFzW7w0Qivt94zV</vt:lpwstr>
  </property>
  <property fmtid="{D5CDD505-2E9C-101B-9397-08002B2CF9AE}" pid="197" name="x1ye=82">
    <vt:lpwstr>AJXuSkF8TXRRm4z8cn93kI7TMxyPdt/wDey9M30NpFnLgvfv+UjOGpbDp9DFyuPUr22G1jCK8Wm61rZrrIr6xsjlDBLq2FYJqv+dhOZPQ2pjl+bPfnFDND9EhfISBI25Pl9cFcuTf6oSi01OX9yEvL1JzvaT0waQVvhhDGgKNyKrHa92kEqFfmLmHGJyqHOvNdZQcaukMGquzkXZ/Ma9fcKGVEK7OrLDjOACX0894mMXxiGpfTO6Op4+jtK3qlk</vt:lpwstr>
  </property>
  <property fmtid="{D5CDD505-2E9C-101B-9397-08002B2CF9AE}" pid="198" name="x1ye=83">
    <vt:lpwstr>GND8FHFVIL1o24XOiJJeU1i4TRhxU4Mj0tcb26H5oYX8HSEsk6UviBPat0PlrG/tNazxWKJ7ugGcQHs0k0OZgofP7Uj8s2tKQhLBbC/6vgr5WdEjkphouA+LoAcjg2U8enHcyzT7HFqudq6ZcdhP+5SRmZpgh5kmi2XrP2AyrU6RIQ+jRcOmd2oVfONVYSze9iro7Wm8dpf16MbKH8QZwdrqikOZKrgmQYJGzdSOuHjIuE8J6miKE4LX2usb5RM</vt:lpwstr>
  </property>
  <property fmtid="{D5CDD505-2E9C-101B-9397-08002B2CF9AE}" pid="199" name="x1ye=84">
    <vt:lpwstr>z5n0+UDl6FYpaxOYy9pDxfBu+LiSq9XKVuk2TdYsrxFEAuD4WM4bAuows1OFctUUVr5knuE20THZ/9Q2N1AbLLbf3WQ4dAP62+0SMTQ4IuJfbXHiivERKaa/ElYkKEFt0vbt4PhWZ7b0ubW6bhJXYpszC0E8GVywZclsaS/7fmxdWmZXRa9vTX44C/AE/e3l83bs0M0xvHqc9mcsmYLbQlTK6rx1IL8L9mxpAZx+DqTuB+ELI78hNwSul2vugEK</vt:lpwstr>
  </property>
  <property fmtid="{D5CDD505-2E9C-101B-9397-08002B2CF9AE}" pid="200" name="x1ye=85">
    <vt:lpwstr>4e3VqXkn/YJzdOYzq9G0PXW7MpDTZ8dVn8QGDo1+fy6cF/XKMGBsW3efzDGKzMswRGS+BST/d8iOclwd1vwgrol/n3OHId0FKerqAcfN9S2hnZdnh/QhCnZVmnQmQoRXzbBh8Qdm07n7k3AMacs1hIHbi0pOzipFf5pF/XvZpE1U7x0ldTZrXxkmcISE1djE+PNRnn8xcVBbBLZFtwK0XplFIxZDciU9b01j6LImf7g4NlBYJ5tzNlJFZh414yA</vt:lpwstr>
  </property>
  <property fmtid="{D5CDD505-2E9C-101B-9397-08002B2CF9AE}" pid="201" name="x1ye=86">
    <vt:lpwstr>jOMXIhcyjLu3qfBKFYor6Mkuh2qBHxQel5iPMF/pDXk9o6ZN4OpeayQKQ0g/McUOFrfVhBctIJ8JyWEjLQMt9xE2pEDa5BYQ7buW/+N68Z26QiSupeMpbZgfpazi8xVnusFkEwsytfemdYO+tuz+DnHjX+PW5gdg1nSsvfh9/9oskLB6nAqVhTDHRN7aLD4NGj+5yPHM42qLK5ywv6WlmgyeWWd5H0Z2qAOYrWRowCUSL1A1iTVZff1aMB39feV</vt:lpwstr>
  </property>
  <property fmtid="{D5CDD505-2E9C-101B-9397-08002B2CF9AE}" pid="202" name="x1ye=87">
    <vt:lpwstr>LPD5JAVgG3mduZ+S0ut2e8zbL5G054y5ciBe5H6Mavw0Y7P4Uz0kngW73TnQY/w0MU+DX6jPuMP6T2OLlp+8HWFiIckFM8+pJTCF+RMOREOybgH9ojkrqU9XXCQ8VEpHwHE+vqSe9VgrQjODio9QRZAD8yUwmK+gKb1dYtd34dm2gVQbIfo51gcnPhaa4UJq8OazyExpqJfGU1xlqn/dXGaqV6hqZ/a2BMHhqLaDKNl0xA0mYYJU1SWuJ9yI150</vt:lpwstr>
  </property>
  <property fmtid="{D5CDD505-2E9C-101B-9397-08002B2CF9AE}" pid="203" name="x1ye=88">
    <vt:lpwstr>/XyahvUvaKg56GxwO0Sq/mziGHO8JINFLWjHv0/11Vb3dUxQw5O9IYZa+gZSpx36mYBEpb+RR28jcJVsYKn6i8WgsKlie2QP1uoPBbOCprvbjzTNeIJHckax2NwZwLBAWF2Wc/o1k5ZKnFsRcVUMCVnjo7MLVq9WC5Z1JDYKz+74iob4s5rozQ1MVnPuO9osyxNxOjRnPq9EfI5fBos3Dh7GWYcin/br7S6eS1cTsdZlqI35dNbq3UeZAzIV6OL</vt:lpwstr>
  </property>
  <property fmtid="{D5CDD505-2E9C-101B-9397-08002B2CF9AE}" pid="204" name="x1ye=89">
    <vt:lpwstr>veR9Beav6qC5El8tRAFNhdHiOsz5phPrla6O7pmtR8kaQ351Gf7PSVmjFD558UvLs8T7fPiZT5NdPMR6lSCXTGBy35WGdO/xRkrPVfadivtjYN9JOht+L2syf76kyz/uW9nctNMWMHyG6YGSE16n6tVn8AXekDV4cDO1XPB+LdSOURDxHSM8hskZTQqGxIovtPMrEsqFFjChQOpLQenbbmEkb2uWLvz6FZRZHE1o0AB21+oMGQk+5ACG1aeDPbw</vt:lpwstr>
  </property>
  <property fmtid="{D5CDD505-2E9C-101B-9397-08002B2CF9AE}" pid="205" name="x1ye=9">
    <vt:lpwstr>r8xsUt3d9+swFPPnVnrrngAjil9K5kwbN1XjOjFhefOAWSAeu5TvzZhOOtDZhGlc8VboN1CVhPr1lzmDdS7yrX9MC3ztm5FcQaAuw8kCJNQHBTJmeOcd9PqsrQNX4Iv6Uho2UX50aGAlHNtNOKrzmSGVwTrvQPKZRxCxLNvKZZ19Ji4AaJaexBM0XLJ1xM2qjFXMHwjvgkQXhKz68gbTUC13EmPjj7zM1rmU/BCXju9J+QYdyUMwq+uXaTfsXYB</vt:lpwstr>
  </property>
  <property fmtid="{D5CDD505-2E9C-101B-9397-08002B2CF9AE}" pid="206" name="x1ye=90">
    <vt:lpwstr>X+bvndvK138cDwu1zmpWraWzmGi4kRpohMmfVPaUPBT6J6OJlUyepNUm6/YDwSQLTmeBSXflf07g+bv9FL/l/818ybs3puGSp4XxxZggLWfUU/VTUUHeYttaL3b0moB6WBm0CF0LwkO8TaASQS8pfaTZGajzAbMMIYsT5ROOTvvQIr9gaaayvdK7E7YoLzbna696vm+5CZyX98LkjbThn43qLQKgZe1lyRw6kfzsBYY4MOylj3AU4b+g7TcUgIY</vt:lpwstr>
  </property>
  <property fmtid="{D5CDD505-2E9C-101B-9397-08002B2CF9AE}" pid="207" name="x1ye=91">
    <vt:lpwstr>mpfiPTg+aqx0jH9vSxr1hX0lnrpQ6EWUxDtsy7Qmv028XhDnoZvE9LL7uc3b4PfW+YPCSIhcRIdF53EKn/g20bXAi4ZLZIpXhuc4WclS/Y19Sr20BdUu0L+u/5BnbY5XijRoMTlOxTsdVab4w8dwP99zAUS1lLfIyFTmqc8wEenXNdK2JM3WCQqmCh/tEEt5pwNY6L9Ym/W/jxY8+Sv8Bk8xSw5xZUSTdV+bf+T6j2cQSMh+TPqvQpLDhKgKbBw</vt:lpwstr>
  </property>
  <property fmtid="{D5CDD505-2E9C-101B-9397-08002B2CF9AE}" pid="208" name="x1ye=92">
    <vt:lpwstr>vsNsTuNHVl57bVSJS06OGdN0k6ADQZtuExllPSmy5JEeQtUDR5/086bNtfVnLCM1ntDXNdUQEMkwZAsE1L2PQOInbOM3QKAB4OM51xWjPcINi9/pjJTpFYXTCYQSrotNjJbAbq9BNjqaTy8Oid+87+2yFjbBr4U27xS1z6atLrBceK4aqeU/xSW4ecw1ee9p0o8VDoOHhiWRQJlVvxCeJaNu2COr4tP737AkeOXbxQtq/YQek21IdqEC/OQEh5o</vt:lpwstr>
  </property>
  <property fmtid="{D5CDD505-2E9C-101B-9397-08002B2CF9AE}" pid="209" name="x1ye=93">
    <vt:lpwstr>xn/6UWssbn3Vtz0tFa3K4NEsu8TXzm9Aab2dNDHTuMSPCGI9vzWNJEQVdev0CmnfPVuIO++S91oEIx/YqvsA7Xijl95ZbTPaz+e+ZMt3l9gBSCwyqz+7gEBUs7DJg0FNeJ82t2Tu5jpFE4iwFKgVMelRlx9hljVVVdfNAdvo7YKwR1tFWWVNlH6lkcC9HKIpqlyKad8BLG6e5A6NoEipozRf1ecIDj07kKUu78JGP7ftEWJ/XCkwNOgr2bcUtyX</vt:lpwstr>
  </property>
  <property fmtid="{D5CDD505-2E9C-101B-9397-08002B2CF9AE}" pid="210" name="x1ye=94">
    <vt:lpwstr>zR58tGxRrhx0gg3EoHyi/tjY8TPsDBdS8RN9gKcqtAWI/2Y4ZbT6soLy8EF6dWvQYB1slqqpCPZWSPMycBkBPjA1WEzkHdA536VfwYytzfYKnLt9E5mvvlURofCm44sRTa3cCTeNJnkzQdSTB8LVKPIzTc/T0ijTGwJdcIGTfZRKp22i6p1/Cjv3F+qMQEQistwSi79BOT+ullEgU4yT1V5NFKbCUqmusCnEyGI10iBPovWOfL89YWZOMT7ujGo</vt:lpwstr>
  </property>
  <property fmtid="{D5CDD505-2E9C-101B-9397-08002B2CF9AE}" pid="211" name="x1ye=95">
    <vt:lpwstr>gXbZaez/LP4zHKzT4NPbezdLvjtGrHBU9tZwMoqmYa+FriFqfCM3Zr9FcjcWkFNuvr5bO3CuKKILzO9uqEpYCH+Ieqh7uol2os1uKTv0isJFOhhO/Sl9a7K7zt86aiX2rcO1DtYTK9ppRvSufPLeDR2mAeUwNn4SzcG7vCOAVIMg4RTkjv9uJUdhxdLHVBXfYLJnCfg2SPIavVIEtNzzQ9sCuPBFzvk2mhxQoUIfEjUy/OxsPNRwtd1c2maRRjd</vt:lpwstr>
  </property>
  <property fmtid="{D5CDD505-2E9C-101B-9397-08002B2CF9AE}" pid="212" name="x1ye=96">
    <vt:lpwstr>b9usF1rZgVqAGZSFYnHzKFVcQrGcPQ0PeX9f3GXSmgP/48tZ53bLIRjKt7xpj/5LWbDhmX4JGIa0/C/FMfSYWd7XWQU3gvdAr3ZPr+pN7X/DUsgrGSJXYPXGtvNtgRumNnsoKIH560exxZtDAcWyh7RH+oyoJUk9fV7mmA1eedZHQmomotcP2njKT2qoLGCFpJRDjfTCCLiAz250nOFgcKf8ioWbEzr/lCuViTzW6XL2Jv9bgqev8bxg4YhEwSC</vt:lpwstr>
  </property>
  <property fmtid="{D5CDD505-2E9C-101B-9397-08002B2CF9AE}" pid="213" name="x1ye=97">
    <vt:lpwstr>J2SkXF7AtON+Kv/TM8vFE5F9gJU0+JsmgwEW5XwHMymo9iWwSufIh994zW23rxSBSS1s+0rT8pXWZlLTAjphDKPhnD25xYGhq+vlZzjc4GK7Br88Luh2P5/Oj1LWe4eFib2tXneCUjIzCjwf1QXhvTDoVvgZgbIUVT0/6ZRJw+EKnvbCneXshtYTw0peh/0ltuxm/hhpCHMntoDFhc6E+4l05iaGgg7CyzAFHS24kTJ4uNj/gCLvL9KmzKpPcef</vt:lpwstr>
  </property>
  <property fmtid="{D5CDD505-2E9C-101B-9397-08002B2CF9AE}" pid="214" name="x1ye=98">
    <vt:lpwstr>Idoe/qJGV/Ly1g7Tnppe6qC13K41aAacohecO1whgjml+3QzWAnq303GRvu8zFsOuyXL7imNcNDN8Bc+5a1OUtRgPhj+dn+dsOW4Wp+W7xpD5/NUSpY0zlGdm6f7SrD6dmkAFp8KcI+/lR/7aQggX13t12O8+rQ75d1xV5DjnfonpS/yGBiRL86Ztf7XDo3fKQMK9uhdOo/DEV5oUl4IWW2VOEOc9BGwmBqxJ66/Zs54cWEf9BUjynADMi9DlJ5</vt:lpwstr>
  </property>
  <property fmtid="{D5CDD505-2E9C-101B-9397-08002B2CF9AE}" pid="215" name="x1ye=99">
    <vt:lpwstr>QZaQeCwlVqCwOO5uUaWPMW35VQGkSNH44kzsUUcSUq0peGVKRSqOW2aOMZj4n7FWC+iCslSPU/9sOTY3/ycDZ0r1W8X27nf3T2nn03D7X6rvlsMPl1qyZ0yXlXppkwWyzTG9BydQ1PRmJyf+620Ipkti1dNYGOsdBpgccODz2Rp0S9IrPdpAo3utTgxGfgMojFjBMCwkyQpaU6IYdcfnBtG1MLQBFsL1LE+2vHqkyXNSZwow/TAB278AE7PbxJT</vt:lpwstr>
  </property>
</Properties>
</file>