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80197F" w14:paraId="7B9449E9" w14:textId="2E867B19">
      <w:pPr>
        <w:jc w:val="center"/>
        <w:rPr>
          <w:rFonts w:ascii="Calibri" w:hAnsi="Calibri" w:cs="Arial"/>
          <w:u w:val="single"/>
        </w:rPr>
      </w:pPr>
      <w:r>
        <w:rPr>
          <w:rFonts w:ascii="Calibri" w:hAnsi="Calibri" w:cs="Arial"/>
          <w:b/>
          <w:bCs/>
          <w:color w:val="222222"/>
          <w:u w:val="single"/>
          <w:shd w:val="clear" w:color="auto" w:fill="FFFFFF"/>
        </w:rPr>
        <w:t>CURRICULUM VITAE</w:t>
      </w:r>
    </w:p>
    <w:p w:rsidR="0080197F" w14:paraId="02E45E78" w14:textId="77777777">
      <w:pPr>
        <w:jc w:val="center"/>
        <w:rPr>
          <w:rFonts w:ascii="Calibri" w:hAnsi="Calibri" w:cs="Arial"/>
          <w:u w:val="single"/>
        </w:rPr>
      </w:pPr>
    </w:p>
    <w:p w:rsidR="0080197F" w14:paraId="0E08C796" w14:textId="77777777">
      <w:pPr>
        <w:pStyle w:val="Heading1"/>
        <w:tabs>
          <w:tab w:val="clear" w:pos="432"/>
        </w:tabs>
        <w:ind w:left="5760" w:firstLine="0"/>
        <w:rPr>
          <w:rFonts w:ascii="Calibri" w:hAnsi="Calibri" w:cs="Arial"/>
        </w:rPr>
      </w:pPr>
    </w:p>
    <w:p w:rsidR="0080197F" w14:paraId="01DD7C7F" w14:textId="77777777">
      <w:pPr>
        <w:rPr>
          <w:rFonts w:ascii="Calibri" w:hAnsi="Calibri" w:cs="Arial"/>
        </w:rPr>
      </w:pPr>
      <w:r>
        <w:rPr>
          <w:rFonts w:ascii="Calibri" w:hAnsi="Calibri" w:cs="Arial"/>
          <w:b/>
        </w:rPr>
        <w:t>PRESENT ADDRESS:</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b/>
        </w:rPr>
        <w:t>LavanyaBhoga</w:t>
      </w:r>
    </w:p>
    <w:p w:rsidR="002014B0" w:rsidP="002014B0" w14:paraId="28FDC4B1" w14:textId="77777777">
      <w:pPr>
        <w:ind w:right="-520"/>
        <w:rPr>
          <w:rFonts w:ascii="Calibri" w:hAnsi="Calibri" w:cs="Arial"/>
        </w:rPr>
      </w:pPr>
      <w:r>
        <w:rPr>
          <w:rFonts w:ascii="Calibri" w:hAnsi="Calibri" w:cs="Arial"/>
        </w:rPr>
        <w:t xml:space="preserve">11-3-664/259, </w:t>
      </w:r>
      <w:r>
        <w:rPr>
          <w:rFonts w:ascii="Calibri" w:hAnsi="Calibri" w:cs="Arial"/>
        </w:rPr>
        <w:t>Sanjeevapuram</w:t>
      </w:r>
      <w:r>
        <w:rPr>
          <w:rFonts w:ascii="Calibri" w:hAnsi="Calibri" w:cs="Arial"/>
        </w:rPr>
        <w:t>,</w:t>
      </w:r>
      <w:r>
        <w:rPr>
          <w:rFonts w:ascii="Calibri" w:hAnsi="Calibri" w:cs="Arial"/>
        </w:rPr>
        <w:tab/>
      </w:r>
      <w:r>
        <w:rPr>
          <w:rFonts w:ascii="Calibri" w:hAnsi="Calibri" w:cs="Arial"/>
        </w:rPr>
        <w:tab/>
      </w:r>
      <w:r>
        <w:rPr>
          <w:rFonts w:ascii="Calibri" w:hAnsi="Calibri" w:cs="Arial"/>
        </w:rPr>
        <w:tab/>
      </w:r>
      <w:r>
        <w:rPr>
          <w:rFonts w:ascii="Calibri" w:hAnsi="Calibri" w:cs="Arial"/>
          <w:b/>
        </w:rPr>
        <w:t>Mobile: 91-</w:t>
      </w:r>
      <w:r w:rsidR="00016C6D">
        <w:rPr>
          <w:rFonts w:ascii="Calibri" w:hAnsi="Calibri" w:cs="Arial"/>
          <w:b/>
        </w:rPr>
        <w:t>9666072435</w:t>
      </w:r>
    </w:p>
    <w:p w:rsidR="0080197F" w:rsidP="002014B0" w14:paraId="2A6F88C1" w14:textId="77777777">
      <w:pPr>
        <w:ind w:right="-520"/>
        <w:rPr>
          <w:rFonts w:ascii="Calibri" w:hAnsi="Calibri" w:cs="Arial"/>
        </w:rPr>
      </w:pPr>
      <w:r>
        <w:rPr>
          <w:rFonts w:ascii="Calibri" w:hAnsi="Calibri" w:cs="Arial"/>
        </w:rPr>
        <w:t>Parsigutta</w:t>
      </w:r>
      <w:r>
        <w:rPr>
          <w:rFonts w:ascii="Calibri" w:hAnsi="Calibri" w:cs="Arial"/>
        </w:rPr>
        <w:t>,  Secunderabad</w:t>
      </w:r>
      <w:r>
        <w:rPr>
          <w:rFonts w:ascii="Calibri" w:hAnsi="Calibri" w:cs="Arial"/>
        </w:rPr>
        <w:t>-500361</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sidRPr="002014B0" w:rsidR="002014B0">
        <w:rPr>
          <w:rFonts w:ascii="Calibri" w:hAnsi="Calibri" w:cs="Arial"/>
          <w:b/>
        </w:rPr>
        <w:t>8074322046</w:t>
      </w:r>
      <w:r>
        <w:rPr>
          <w:rFonts w:ascii="Calibri" w:hAnsi="Calibri" w:cs="Arial"/>
        </w:rPr>
        <w:tab/>
      </w:r>
      <w:r>
        <w:rPr>
          <w:rFonts w:ascii="Calibri" w:hAnsi="Calibri" w:cs="Arial"/>
          <w:b/>
        </w:rPr>
        <w:t xml:space="preserve">                            Emailid:</w:t>
      </w:r>
      <w:hyperlink r:id="rId4" w:history="1">
        <w:r>
          <w:rPr>
            <w:rStyle w:val="Hyperlink"/>
            <w:rFonts w:ascii="Calibri" w:hAnsi="Calibri" w:cs="Arial"/>
            <w:b/>
          </w:rPr>
          <w:t>Bhoga.lavanya@gmail.com</w:t>
        </w:r>
      </w:hyperlink>
    </w:p>
    <w:p w:rsidR="0080197F" w14:paraId="13DE256A" w14:textId="77777777">
      <w:pPr>
        <w:jc w:val="both"/>
        <w:rPr>
          <w:rFonts w:ascii="Calibri" w:eastAsia="Calibri" w:hAnsi="Calibri" w:cs="Calibri"/>
        </w:rPr>
      </w:pP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p>
    <w:p w:rsidR="0080197F" w14:paraId="4C4E0A0E" w14:textId="77777777">
      <w:pPr>
        <w:jc w:val="both"/>
        <w:rPr>
          <w:rFonts w:ascii="Calibri" w:hAnsi="Calibri" w:cs="Arial"/>
        </w:rPr>
      </w:pPr>
      <w:r>
        <w:rPr>
          <w:rFonts w:ascii="Calibri" w:hAnsi="Calibri" w:cs="Arial"/>
          <w:b/>
        </w:rPr>
        <w:tab/>
      </w:r>
      <w:r>
        <w:rPr>
          <w:rFonts w:ascii="Calibri" w:hAnsi="Calibri" w:cs="Arial"/>
          <w:b/>
        </w:rPr>
        <w:tab/>
      </w:r>
      <w:r>
        <w:rPr>
          <w:noProof/>
          <w:lang w:eastAsia="en-US"/>
        </w:rPr>
        <w:pict>
          <v:line id=" 2" o:spid="_x0000_s1026" style="position:absolute;visibility:visible;z-index:251658240" from="3.75pt,1.9pt" to="444.75pt,1.95pt" strokeweight="4.51pt">
            <v:stroke joinstyle="miter" endcap="square"/>
          </v:line>
        </w:pict>
      </w:r>
    </w:p>
    <w:p w:rsidR="0080197F" w14:paraId="68E49DEA" w14:textId="77777777">
      <w:pPr>
        <w:jc w:val="both"/>
        <w:rPr>
          <w:rFonts w:ascii="Calibri" w:hAnsi="Calibri" w:cs="Arial"/>
          <w:b/>
          <w:bCs/>
          <w:color w:val="000000"/>
        </w:rPr>
      </w:pPr>
      <w:r>
        <w:rPr>
          <w:rFonts w:ascii="Calibri" w:hAnsi="Calibri" w:cs="Arial"/>
          <w:b/>
          <w:bCs/>
          <w:color w:val="000000"/>
          <w:u w:val="single"/>
        </w:rPr>
        <w:t>CAREER SUMMARY:</w:t>
      </w:r>
    </w:p>
    <w:p w:rsidR="0080197F" w14:paraId="258B0A41" w14:textId="77777777">
      <w:pPr>
        <w:jc w:val="both"/>
        <w:rPr>
          <w:rFonts w:ascii="Calibri" w:hAnsi="Calibri" w:cs="Arial"/>
          <w:b/>
          <w:bCs/>
          <w:color w:val="000000"/>
        </w:rPr>
      </w:pPr>
    </w:p>
    <w:p w:rsidR="0080197F" w:rsidP="00AE65E6" w14:paraId="621516D5" w14:textId="08E58A33">
      <w:pPr>
        <w:numPr>
          <w:ilvl w:val="0"/>
          <w:numId w:val="6"/>
        </w:numPr>
        <w:suppressAutoHyphens w:val="0"/>
        <w:jc w:val="both"/>
        <w:rPr>
          <w:rFonts w:ascii="Calibri" w:hAnsi="Calibri" w:cs="Arial"/>
        </w:rPr>
      </w:pPr>
      <w:r>
        <w:rPr>
          <w:rFonts w:ascii="Calibri" w:hAnsi="Calibri" w:cs="Arial"/>
        </w:rPr>
        <w:t>Having 11.8 years</w:t>
      </w:r>
      <w:r w:rsidR="006B0C0A">
        <w:rPr>
          <w:rFonts w:ascii="Calibri" w:hAnsi="Calibri" w:cs="Arial"/>
        </w:rPr>
        <w:t xml:space="preserve"> of Industry in front end web development.</w:t>
      </w:r>
    </w:p>
    <w:p w:rsidR="0089238E" w:rsidRPr="00183F68" w:rsidP="00AE65E6" w14:paraId="5E19E48F" w14:textId="275E2EEE">
      <w:pPr>
        <w:pStyle w:val="NormalWeb"/>
        <w:numPr>
          <w:ilvl w:val="0"/>
          <w:numId w:val="6"/>
        </w:numPr>
        <w:spacing w:before="0" w:beforeAutospacing="0" w:after="0" w:afterAutospacing="0"/>
        <w:jc w:val="both"/>
        <w:textAlignment w:val="baseline"/>
        <w:rPr>
          <w:rFonts w:asciiTheme="minorHAnsi" w:hAnsiTheme="minorHAnsi" w:cstheme="minorHAnsi"/>
        </w:rPr>
      </w:pPr>
      <w:r>
        <w:rPr>
          <w:rFonts w:asciiTheme="minorHAnsi" w:hAnsiTheme="minorHAnsi" w:cstheme="minorHAnsi"/>
          <w:color w:val="000000"/>
        </w:rPr>
        <w:t xml:space="preserve">Technologies </w:t>
      </w:r>
      <w:r w:rsidR="00EE29CC">
        <w:rPr>
          <w:rFonts w:asciiTheme="minorHAnsi" w:hAnsiTheme="minorHAnsi" w:cstheme="minorHAnsi"/>
          <w:color w:val="000000"/>
        </w:rPr>
        <w:t>which,</w:t>
      </w:r>
      <w:r>
        <w:rPr>
          <w:rFonts w:asciiTheme="minorHAnsi" w:hAnsiTheme="minorHAnsi" w:cstheme="minorHAnsi"/>
          <w:color w:val="000000"/>
        </w:rPr>
        <w:t xml:space="preserve"> I’ve used in my tenure are</w:t>
      </w:r>
      <w:r w:rsidR="00183F68">
        <w:rPr>
          <w:rFonts w:asciiTheme="minorHAnsi" w:hAnsiTheme="minorHAnsi" w:cstheme="minorHAnsi"/>
          <w:color w:val="000000"/>
        </w:rPr>
        <w:t xml:space="preserve"> </w:t>
      </w:r>
      <w:r w:rsidRPr="00183F68" w:rsidR="00183F68">
        <w:rPr>
          <w:rFonts w:asciiTheme="minorHAnsi" w:hAnsiTheme="minorHAnsi" w:cstheme="minorHAnsi"/>
          <w:b/>
          <w:bCs/>
          <w:color w:val="000000"/>
        </w:rPr>
        <w:t>Next.js</w:t>
      </w:r>
      <w:r w:rsidRPr="00701CD7" w:rsidR="00701CD7">
        <w:rPr>
          <w:rFonts w:asciiTheme="minorHAnsi" w:hAnsiTheme="minorHAnsi" w:cstheme="minorHAnsi"/>
          <w:color w:val="000000"/>
        </w:rPr>
        <w:t xml:space="preserve"> </w:t>
      </w:r>
      <w:r w:rsidRPr="00701CD7" w:rsidR="00701CD7">
        <w:rPr>
          <w:rFonts w:asciiTheme="minorHAnsi" w:hAnsiTheme="minorHAnsi" w:cstheme="minorHAnsi"/>
          <w:b/>
          <w:color w:val="000000"/>
        </w:rPr>
        <w:t>React.js</w:t>
      </w:r>
      <w:r w:rsidRPr="00701CD7" w:rsidR="00701CD7">
        <w:rPr>
          <w:rFonts w:asciiTheme="minorHAnsi" w:hAnsiTheme="minorHAnsi" w:cstheme="minorHAnsi"/>
          <w:color w:val="000000"/>
        </w:rPr>
        <w:t>,</w:t>
      </w:r>
      <w:r w:rsidRPr="00701CD7">
        <w:rPr>
          <w:rFonts w:asciiTheme="minorHAnsi" w:hAnsiTheme="minorHAnsi" w:cstheme="minorHAnsi"/>
          <w:color w:val="000000"/>
        </w:rPr>
        <w:t xml:space="preserve"> </w:t>
      </w:r>
      <w:r w:rsidRPr="00941F32" w:rsidR="00941F32">
        <w:rPr>
          <w:rFonts w:asciiTheme="minorHAnsi" w:hAnsiTheme="minorHAnsi" w:cstheme="minorHAnsi"/>
          <w:b/>
          <w:bCs/>
          <w:color w:val="000000"/>
        </w:rPr>
        <w:t xml:space="preserve">Redux, </w:t>
      </w:r>
      <w:r w:rsidR="00941F32">
        <w:rPr>
          <w:rFonts w:asciiTheme="minorHAnsi" w:hAnsiTheme="minorHAnsi" w:cstheme="minorHAnsi"/>
          <w:b/>
          <w:bCs/>
          <w:color w:val="000000"/>
        </w:rPr>
        <w:t xml:space="preserve"> Redux</w:t>
      </w:r>
      <w:r w:rsidR="00941F32">
        <w:rPr>
          <w:rFonts w:asciiTheme="minorHAnsi" w:hAnsiTheme="minorHAnsi" w:cstheme="minorHAnsi"/>
          <w:b/>
          <w:bCs/>
          <w:color w:val="000000"/>
        </w:rPr>
        <w:t xml:space="preserve"> </w:t>
      </w:r>
      <w:r w:rsidR="00941F32">
        <w:rPr>
          <w:rFonts w:asciiTheme="minorHAnsi" w:hAnsiTheme="minorHAnsi" w:cstheme="minorHAnsi"/>
          <w:b/>
          <w:bCs/>
          <w:color w:val="000000"/>
        </w:rPr>
        <w:t>thunk</w:t>
      </w:r>
      <w:r w:rsidR="00941F32">
        <w:rPr>
          <w:rFonts w:asciiTheme="minorHAnsi" w:hAnsiTheme="minorHAnsi" w:cstheme="minorHAnsi"/>
          <w:b/>
          <w:bCs/>
          <w:color w:val="000000"/>
        </w:rPr>
        <w:t xml:space="preserve">, </w:t>
      </w:r>
      <w:r w:rsidR="00D06801">
        <w:rPr>
          <w:rFonts w:asciiTheme="minorHAnsi" w:hAnsiTheme="minorHAnsi" w:cstheme="minorHAnsi"/>
          <w:b/>
          <w:bCs/>
          <w:color w:val="000000"/>
        </w:rPr>
        <w:t>Z</w:t>
      </w:r>
      <w:r w:rsidRPr="00941F32" w:rsidR="00941F32">
        <w:rPr>
          <w:rFonts w:asciiTheme="minorHAnsi" w:hAnsiTheme="minorHAnsi" w:cstheme="minorHAnsi"/>
          <w:b/>
          <w:bCs/>
          <w:color w:val="000000"/>
        </w:rPr>
        <w:t>ustand</w:t>
      </w:r>
      <w:r w:rsidR="00941F32">
        <w:rPr>
          <w:rFonts w:asciiTheme="minorHAnsi" w:hAnsiTheme="minorHAnsi" w:cstheme="minorHAnsi"/>
          <w:color w:val="000000"/>
        </w:rPr>
        <w:t xml:space="preserve"> </w:t>
      </w:r>
      <w:r w:rsidRPr="00183F68" w:rsidR="00183F68">
        <w:rPr>
          <w:rFonts w:asciiTheme="minorHAnsi" w:hAnsiTheme="minorHAnsi" w:cstheme="minorHAnsi"/>
          <w:b/>
          <w:bCs/>
          <w:color w:val="000000"/>
        </w:rPr>
        <w:t xml:space="preserve">Tailwind </w:t>
      </w:r>
      <w:r w:rsidRPr="00183F68" w:rsidR="00EE29CC">
        <w:rPr>
          <w:rFonts w:asciiTheme="minorHAnsi" w:hAnsiTheme="minorHAnsi" w:cstheme="minorHAnsi"/>
          <w:b/>
          <w:bCs/>
          <w:color w:val="000000"/>
        </w:rPr>
        <w:t>Css</w:t>
      </w:r>
      <w:r w:rsidR="00EE29CC">
        <w:rPr>
          <w:rFonts w:asciiTheme="minorHAnsi" w:hAnsiTheme="minorHAnsi" w:cstheme="minorHAnsi"/>
          <w:color w:val="000000"/>
        </w:rPr>
        <w:t>,</w:t>
      </w:r>
      <w:r w:rsidR="00183F68">
        <w:rPr>
          <w:rFonts w:asciiTheme="minorHAnsi" w:hAnsiTheme="minorHAnsi" w:cstheme="minorHAnsi"/>
          <w:color w:val="000000"/>
        </w:rPr>
        <w:t xml:space="preserve"> </w:t>
      </w:r>
      <w:r>
        <w:rPr>
          <w:rFonts w:asciiTheme="minorHAnsi" w:hAnsiTheme="minorHAnsi" w:cstheme="minorHAnsi"/>
          <w:b/>
          <w:bCs/>
          <w:color w:val="000000"/>
        </w:rPr>
        <w:t>HTML4/5, CSS/</w:t>
      </w:r>
      <w:r w:rsidRPr="00701CD7">
        <w:rPr>
          <w:rFonts w:asciiTheme="minorHAnsi" w:hAnsiTheme="minorHAnsi" w:cstheme="minorHAnsi"/>
          <w:b/>
          <w:bCs/>
          <w:color w:val="000000"/>
        </w:rPr>
        <w:t xml:space="preserve">CSS3, JavaScript, jQuery </w:t>
      </w:r>
      <w:r w:rsidRPr="00701CD7">
        <w:rPr>
          <w:rFonts w:asciiTheme="minorHAnsi" w:hAnsiTheme="minorHAnsi" w:cstheme="minorHAnsi"/>
          <w:color w:val="000000"/>
        </w:rPr>
        <w:t>and</w:t>
      </w:r>
      <w:r w:rsidRPr="00701CD7">
        <w:rPr>
          <w:rFonts w:asciiTheme="minorHAnsi" w:hAnsiTheme="minorHAnsi" w:cstheme="minorHAnsi"/>
          <w:b/>
          <w:bCs/>
          <w:color w:val="000000"/>
        </w:rPr>
        <w:t xml:space="preserve"> </w:t>
      </w:r>
      <w:r w:rsidRPr="00701CD7">
        <w:rPr>
          <w:rFonts w:asciiTheme="minorHAnsi" w:hAnsiTheme="minorHAnsi" w:cstheme="minorHAnsi"/>
          <w:b/>
          <w:bCs/>
          <w:color w:val="000000"/>
        </w:rPr>
        <w:t>Ajax,</w:t>
      </w:r>
      <w:r w:rsidRPr="00701CD7" w:rsidR="00AE65E6">
        <w:rPr>
          <w:rFonts w:asciiTheme="minorHAnsi" w:hAnsiTheme="minorHAnsi" w:cstheme="minorHAnsi"/>
          <w:b/>
          <w:bCs/>
          <w:color w:val="000000"/>
        </w:rPr>
        <w:t>Json</w:t>
      </w:r>
      <w:r w:rsidRPr="00701CD7" w:rsidR="00AE65E6">
        <w:rPr>
          <w:rFonts w:asciiTheme="minorHAnsi" w:hAnsiTheme="minorHAnsi" w:cstheme="minorHAnsi"/>
          <w:b/>
          <w:bCs/>
          <w:color w:val="000000"/>
        </w:rPr>
        <w:t>,</w:t>
      </w:r>
      <w:r w:rsidRPr="00701CD7">
        <w:rPr>
          <w:rFonts w:asciiTheme="minorHAnsi" w:hAnsiTheme="minorHAnsi" w:cstheme="minorHAnsi"/>
          <w:b/>
          <w:bCs/>
          <w:color w:val="000000"/>
        </w:rPr>
        <w:t xml:space="preserve"> </w:t>
      </w:r>
      <w:r w:rsidRPr="00701CD7">
        <w:rPr>
          <w:rFonts w:asciiTheme="minorHAnsi" w:hAnsiTheme="minorHAnsi" w:cstheme="minorHAnsi"/>
          <w:b/>
          <w:bCs/>
          <w:color w:val="000000"/>
        </w:rPr>
        <w:t>Bootstrap,Foundation</w:t>
      </w:r>
      <w:r w:rsidRPr="00701CD7">
        <w:rPr>
          <w:rFonts w:asciiTheme="minorHAnsi" w:hAnsiTheme="minorHAnsi" w:cstheme="minorHAnsi"/>
          <w:b/>
          <w:bCs/>
          <w:color w:val="000000"/>
        </w:rPr>
        <w:t xml:space="preserve">, </w:t>
      </w:r>
      <w:r w:rsidRPr="00701CD7">
        <w:rPr>
          <w:rFonts w:asciiTheme="minorHAnsi" w:hAnsiTheme="minorHAnsi" w:cstheme="minorHAnsi"/>
          <w:b/>
          <w:bCs/>
          <w:color w:val="000000"/>
        </w:rPr>
        <w:t>Sass</w:t>
      </w:r>
      <w:r>
        <w:rPr>
          <w:rFonts w:asciiTheme="minorHAnsi" w:hAnsiTheme="minorHAnsi" w:cstheme="minorHAnsi"/>
          <w:b/>
          <w:bCs/>
          <w:color w:val="000000"/>
        </w:rPr>
        <w:t>,GitHub</w:t>
      </w:r>
      <w:r>
        <w:rPr>
          <w:rFonts w:asciiTheme="minorHAnsi" w:hAnsiTheme="minorHAnsi" w:cstheme="minorHAnsi"/>
          <w:b/>
          <w:bCs/>
          <w:color w:val="000000"/>
        </w:rPr>
        <w:t>, etc.</w:t>
      </w:r>
    </w:p>
    <w:p w:rsidR="00183F68" w:rsidRPr="006F5CB8" w:rsidP="00183F68" w14:paraId="471D39F9" w14:textId="77777777">
      <w:pPr>
        <w:pStyle w:val="NormalWeb"/>
        <w:numPr>
          <w:ilvl w:val="0"/>
          <w:numId w:val="6"/>
        </w:numPr>
        <w:spacing w:before="0" w:beforeAutospacing="0" w:after="0" w:afterAutospacing="0"/>
        <w:textAlignment w:val="baseline"/>
        <w:rPr>
          <w:rFonts w:asciiTheme="minorHAnsi" w:hAnsiTheme="minorHAnsi" w:cstheme="minorHAnsi"/>
          <w:color w:val="000000" w:themeColor="text1"/>
        </w:rPr>
      </w:pPr>
      <w:r w:rsidRPr="006F5CB8">
        <w:rPr>
          <w:rFonts w:asciiTheme="minorHAnsi" w:hAnsiTheme="minorHAnsi" w:cstheme="minorHAnsi"/>
          <w:color w:val="000000" w:themeColor="text1"/>
        </w:rPr>
        <w:t>Developing new user-</w:t>
      </w:r>
      <w:r>
        <w:rPr>
          <w:rFonts w:asciiTheme="minorHAnsi" w:hAnsiTheme="minorHAnsi" w:cstheme="minorHAnsi"/>
          <w:color w:val="000000" w:themeColor="text1"/>
        </w:rPr>
        <w:t>inter</w:t>
      </w:r>
      <w:r w:rsidRPr="006F5CB8">
        <w:rPr>
          <w:rFonts w:asciiTheme="minorHAnsi" w:hAnsiTheme="minorHAnsi" w:cstheme="minorHAnsi"/>
          <w:color w:val="000000" w:themeColor="text1"/>
        </w:rPr>
        <w:t>facing features using React.js</w:t>
      </w:r>
      <w:r>
        <w:rPr>
          <w:rFonts w:asciiTheme="minorHAnsi" w:hAnsiTheme="minorHAnsi" w:cstheme="minorHAnsi"/>
          <w:color w:val="000000" w:themeColor="text1"/>
        </w:rPr>
        <w:t>, Next.js</w:t>
      </w:r>
    </w:p>
    <w:p w:rsidR="00183F68" w:rsidRPr="006F5CB8" w:rsidP="00183F68" w14:paraId="0030C108" w14:textId="77777777">
      <w:pPr>
        <w:pStyle w:val="NormalWeb"/>
        <w:numPr>
          <w:ilvl w:val="0"/>
          <w:numId w:val="6"/>
        </w:numPr>
        <w:spacing w:before="0" w:beforeAutospacing="0" w:after="0" w:afterAutospacing="0"/>
        <w:textAlignment w:val="baseline"/>
        <w:rPr>
          <w:rFonts w:asciiTheme="minorHAnsi" w:hAnsiTheme="minorHAnsi" w:cstheme="minorHAnsi"/>
          <w:color w:val="000000" w:themeColor="text1"/>
        </w:rPr>
      </w:pPr>
      <w:r w:rsidRPr="006F5CB8">
        <w:rPr>
          <w:rFonts w:asciiTheme="minorHAnsi" w:hAnsiTheme="minorHAnsi" w:cstheme="minorHAnsi"/>
          <w:color w:val="000000" w:themeColor="text1"/>
        </w:rPr>
        <w:t>Building reusable components and front-end libraries for future use</w:t>
      </w:r>
    </w:p>
    <w:p w:rsidR="00183F68" w:rsidRPr="006F5CB8" w:rsidP="00183F68" w14:paraId="14213026" w14:textId="77777777">
      <w:pPr>
        <w:pStyle w:val="NormalWeb"/>
        <w:numPr>
          <w:ilvl w:val="0"/>
          <w:numId w:val="6"/>
        </w:numPr>
        <w:spacing w:before="0" w:beforeAutospacing="0" w:after="0" w:afterAutospacing="0"/>
        <w:textAlignment w:val="baseline"/>
        <w:rPr>
          <w:rFonts w:asciiTheme="minorHAnsi" w:hAnsiTheme="minorHAnsi" w:cstheme="minorHAnsi"/>
          <w:color w:val="000000" w:themeColor="text1"/>
        </w:rPr>
      </w:pPr>
      <w:r w:rsidRPr="006F5CB8">
        <w:rPr>
          <w:rFonts w:asciiTheme="minorHAnsi" w:hAnsiTheme="minorHAnsi" w:cstheme="minorHAnsi"/>
          <w:color w:val="000000" w:themeColor="text1"/>
        </w:rPr>
        <w:t>Translating designs and wireframes into high quality code</w:t>
      </w:r>
    </w:p>
    <w:p w:rsidR="00183F68" w:rsidRPr="00183F68" w:rsidP="00183F68" w14:paraId="64CDD2CF" w14:textId="225C51C3">
      <w:pPr>
        <w:pStyle w:val="NormalWeb"/>
        <w:numPr>
          <w:ilvl w:val="0"/>
          <w:numId w:val="6"/>
        </w:numPr>
        <w:spacing w:before="0" w:beforeAutospacing="0" w:after="0" w:afterAutospacing="0"/>
        <w:textAlignment w:val="baseline"/>
        <w:rPr>
          <w:rFonts w:asciiTheme="minorHAnsi" w:hAnsiTheme="minorHAnsi" w:cstheme="minorHAnsi"/>
          <w:color w:val="000000" w:themeColor="text1"/>
        </w:rPr>
      </w:pPr>
      <w:r w:rsidRPr="006F5CB8">
        <w:rPr>
          <w:rFonts w:asciiTheme="minorHAnsi" w:hAnsiTheme="minorHAnsi" w:cstheme="minorHAnsi"/>
          <w:color w:val="000000" w:themeColor="text1"/>
        </w:rPr>
        <w:t>Optimizing components for maximum performance across a vast array of web-capable devices and browsers</w:t>
      </w:r>
    </w:p>
    <w:p w:rsidR="0089238E" w:rsidRPr="00701CD7" w:rsidP="00AE65E6" w14:paraId="22623378" w14:textId="77777777">
      <w:pPr>
        <w:pStyle w:val="NormalWeb"/>
        <w:numPr>
          <w:ilvl w:val="0"/>
          <w:numId w:val="6"/>
        </w:numPr>
        <w:spacing w:before="0" w:beforeAutospacing="0" w:after="0" w:afterAutospacing="0"/>
        <w:jc w:val="both"/>
        <w:textAlignment w:val="baseline"/>
        <w:rPr>
          <w:rFonts w:asciiTheme="minorHAnsi" w:hAnsiTheme="minorHAnsi" w:cstheme="minorHAnsi"/>
        </w:rPr>
      </w:pPr>
      <w:r w:rsidRPr="00701CD7">
        <w:rPr>
          <w:rFonts w:asciiTheme="minorHAnsi" w:hAnsiTheme="minorHAnsi" w:cstheme="minorHAnsi"/>
          <w:color w:val="000000"/>
        </w:rPr>
        <w:t xml:space="preserve">Experience </w:t>
      </w:r>
      <w:r w:rsidRPr="00701CD7" w:rsidR="009C3D6B">
        <w:rPr>
          <w:rFonts w:asciiTheme="minorHAnsi" w:hAnsiTheme="minorHAnsi" w:cstheme="minorHAnsi"/>
          <w:color w:val="000000"/>
        </w:rPr>
        <w:t>with testing</w:t>
      </w:r>
      <w:r w:rsidRPr="00701CD7">
        <w:rPr>
          <w:rFonts w:asciiTheme="minorHAnsi" w:hAnsiTheme="minorHAnsi" w:cstheme="minorHAnsi"/>
          <w:color w:val="000000"/>
        </w:rPr>
        <w:t xml:space="preserve"> the compatibility with different browsers like </w:t>
      </w:r>
      <w:r w:rsidRPr="00701CD7">
        <w:rPr>
          <w:rFonts w:asciiTheme="minorHAnsi" w:hAnsiTheme="minorHAnsi" w:cstheme="minorHAnsi"/>
          <w:b/>
          <w:bCs/>
          <w:color w:val="000000"/>
        </w:rPr>
        <w:t>Firefox, Chrome, Internet Explorer, Safari, Opera.</w:t>
      </w:r>
    </w:p>
    <w:p w:rsidR="0089238E" w:rsidRPr="00701CD7" w:rsidP="00AE65E6" w14:paraId="2C5D3D30" w14:textId="77777777">
      <w:pPr>
        <w:pStyle w:val="NormalWeb"/>
        <w:numPr>
          <w:ilvl w:val="0"/>
          <w:numId w:val="6"/>
        </w:numPr>
        <w:spacing w:before="0" w:beforeAutospacing="0" w:after="0" w:afterAutospacing="0"/>
        <w:jc w:val="both"/>
        <w:textAlignment w:val="baseline"/>
        <w:rPr>
          <w:rFonts w:asciiTheme="minorHAnsi" w:hAnsiTheme="minorHAnsi" w:cstheme="minorHAnsi"/>
        </w:rPr>
      </w:pPr>
      <w:r w:rsidRPr="00701CD7">
        <w:rPr>
          <w:rFonts w:asciiTheme="minorHAnsi" w:hAnsiTheme="minorHAnsi" w:cstheme="minorHAnsi"/>
        </w:rPr>
        <w:t xml:space="preserve">Expertise in W3C valid HTML5, CSS3, </w:t>
      </w:r>
      <w:r w:rsidRPr="00701CD7">
        <w:rPr>
          <w:rFonts w:asciiTheme="minorHAnsi" w:hAnsiTheme="minorHAnsi" w:cstheme="minorHAnsi"/>
        </w:rPr>
        <w:t>JQuery</w:t>
      </w:r>
      <w:r w:rsidRPr="00701CD7">
        <w:rPr>
          <w:rFonts w:asciiTheme="minorHAnsi" w:hAnsiTheme="minorHAnsi" w:cstheme="minorHAnsi"/>
        </w:rPr>
        <w:t xml:space="preserve"> and JavaScript</w:t>
      </w:r>
    </w:p>
    <w:p w:rsidR="0080197F" w:rsidRPr="00701CD7" w:rsidP="00AE65E6" w14:paraId="100135EE" w14:textId="77777777">
      <w:pPr>
        <w:pStyle w:val="NormalWeb"/>
        <w:numPr>
          <w:ilvl w:val="0"/>
          <w:numId w:val="6"/>
        </w:numPr>
        <w:spacing w:before="0" w:beforeAutospacing="0" w:after="0" w:afterAutospacing="0"/>
        <w:jc w:val="both"/>
        <w:textAlignment w:val="baseline"/>
        <w:rPr>
          <w:rFonts w:asciiTheme="minorHAnsi" w:hAnsiTheme="minorHAnsi" w:cstheme="minorHAnsi"/>
        </w:rPr>
      </w:pPr>
      <w:r w:rsidRPr="00701CD7">
        <w:rPr>
          <w:rFonts w:asciiTheme="minorHAnsi" w:hAnsiTheme="minorHAnsi" w:cstheme="minorHAnsi"/>
        </w:rPr>
        <w:t>Expertise in developing Responsive websites for all types of Devices</w:t>
      </w:r>
    </w:p>
    <w:p w:rsidR="00D85F92" w:rsidP="00D85F92" w14:paraId="197E969F" w14:textId="77777777">
      <w:pPr>
        <w:numPr>
          <w:ilvl w:val="0"/>
          <w:numId w:val="6"/>
        </w:numPr>
        <w:suppressAutoHyphens w:val="0"/>
        <w:jc w:val="both"/>
        <w:rPr>
          <w:rFonts w:asciiTheme="minorHAnsi" w:hAnsiTheme="minorHAnsi" w:cstheme="minorHAnsi"/>
        </w:rPr>
      </w:pPr>
      <w:r w:rsidRPr="00701CD7">
        <w:rPr>
          <w:rFonts w:asciiTheme="minorHAnsi" w:hAnsiTheme="minorHAnsi" w:cstheme="minorHAnsi"/>
        </w:rPr>
        <w:t xml:space="preserve">Well versed knowledge in solving the </w:t>
      </w:r>
      <w:r w:rsidRPr="00701CD7">
        <w:rPr>
          <w:rFonts w:asciiTheme="minorHAnsi" w:hAnsiTheme="minorHAnsi" w:cstheme="minorHAnsi"/>
        </w:rPr>
        <w:t>cross browser</w:t>
      </w:r>
      <w:r w:rsidRPr="00701CD7">
        <w:rPr>
          <w:rFonts w:asciiTheme="minorHAnsi" w:hAnsiTheme="minorHAnsi" w:cstheme="minorHAnsi"/>
        </w:rPr>
        <w:t xml:space="preserve"> compatibility issues in both desktop and mobile platforms</w:t>
      </w:r>
    </w:p>
    <w:p w:rsidR="00D85F92" w:rsidP="00D85F92" w14:paraId="28651D37" w14:textId="77777777">
      <w:pPr>
        <w:numPr>
          <w:ilvl w:val="0"/>
          <w:numId w:val="6"/>
        </w:numPr>
        <w:suppressAutoHyphens w:val="0"/>
        <w:jc w:val="both"/>
        <w:rPr>
          <w:rFonts w:asciiTheme="minorHAnsi" w:hAnsiTheme="minorHAnsi" w:cstheme="minorHAnsi"/>
        </w:rPr>
      </w:pPr>
      <w:r>
        <w:rPr>
          <w:rFonts w:asciiTheme="minorHAnsi" w:hAnsiTheme="minorHAnsi" w:cstheme="minorHAnsi"/>
        </w:rPr>
        <w:t xml:space="preserve">Involved in </w:t>
      </w:r>
      <w:r>
        <w:rPr>
          <w:rFonts w:asciiTheme="minorHAnsi" w:hAnsiTheme="minorHAnsi" w:cstheme="minorHAnsi"/>
        </w:rPr>
        <w:t>setup</w:t>
      </w:r>
      <w:r>
        <w:rPr>
          <w:rFonts w:asciiTheme="minorHAnsi" w:hAnsiTheme="minorHAnsi" w:cstheme="minorHAnsi"/>
        </w:rPr>
        <w:t xml:space="preserve"> the front-end Architecture for different products which includes best practices like </w:t>
      </w:r>
      <w:r w:rsidRPr="00D85F92">
        <w:rPr>
          <w:rFonts w:asciiTheme="minorHAnsi" w:hAnsiTheme="minorHAnsi" w:cstheme="minorHAnsi"/>
        </w:rPr>
        <w:t>SEO friendly Web pages</w:t>
      </w:r>
      <w:r>
        <w:rPr>
          <w:rFonts w:asciiTheme="minorHAnsi" w:hAnsiTheme="minorHAnsi" w:cstheme="minorHAnsi"/>
        </w:rPr>
        <w:t>, Semantic HTML, Responsive Templates, Reusable code etc.</w:t>
      </w:r>
    </w:p>
    <w:p w:rsidR="0080197F" w:rsidP="00D85F92" w14:paraId="4A1E9D73" w14:textId="77777777">
      <w:pPr>
        <w:numPr>
          <w:ilvl w:val="0"/>
          <w:numId w:val="6"/>
        </w:numPr>
        <w:suppressAutoHyphens w:val="0"/>
        <w:jc w:val="both"/>
        <w:rPr>
          <w:rFonts w:asciiTheme="minorHAnsi" w:hAnsiTheme="minorHAnsi" w:cstheme="minorHAnsi"/>
        </w:rPr>
      </w:pPr>
      <w:r w:rsidRPr="00D85F92">
        <w:rPr>
          <w:rFonts w:asciiTheme="minorHAnsi" w:hAnsiTheme="minorHAnsi" w:cstheme="minorHAnsi"/>
        </w:rPr>
        <w:t>Expertise in developing SEO friendly Web pages</w:t>
      </w:r>
    </w:p>
    <w:p w:rsidR="009C3D6B" w:rsidRPr="00D85F92" w:rsidP="00D85F92" w14:paraId="138B0FC9" w14:textId="77777777">
      <w:pPr>
        <w:numPr>
          <w:ilvl w:val="0"/>
          <w:numId w:val="6"/>
        </w:numPr>
        <w:suppressAutoHyphens w:val="0"/>
        <w:jc w:val="both"/>
        <w:rPr>
          <w:rFonts w:asciiTheme="minorHAnsi" w:hAnsiTheme="minorHAnsi" w:cstheme="minorHAnsi"/>
        </w:rPr>
      </w:pPr>
      <w:r>
        <w:rPr>
          <w:rFonts w:asciiTheme="minorHAnsi" w:hAnsiTheme="minorHAnsi" w:cstheme="minorHAnsi"/>
        </w:rPr>
        <w:t>I’m a self –motivated, quick learner, good team player and good in time and project mana</w:t>
      </w:r>
      <w:r w:rsidR="00F756DB">
        <w:rPr>
          <w:rFonts w:asciiTheme="minorHAnsi" w:hAnsiTheme="minorHAnsi" w:cstheme="minorHAnsi"/>
        </w:rPr>
        <w:t>gement under pressure.</w:t>
      </w:r>
    </w:p>
    <w:p w:rsidR="0080197F" w:rsidRPr="00701CD7" w:rsidP="00AE65E6" w14:paraId="58E93EAD" w14:textId="77777777">
      <w:pPr>
        <w:numPr>
          <w:ilvl w:val="0"/>
          <w:numId w:val="6"/>
        </w:numPr>
        <w:suppressAutoHyphens w:val="0"/>
        <w:autoSpaceDE w:val="0"/>
        <w:jc w:val="both"/>
        <w:rPr>
          <w:rFonts w:eastAsia="Calibri" w:asciiTheme="minorHAnsi" w:hAnsiTheme="minorHAnsi" w:cstheme="minorHAnsi"/>
          <w:color w:val="000000"/>
        </w:rPr>
      </w:pPr>
      <w:r w:rsidRPr="00701CD7">
        <w:rPr>
          <w:rFonts w:eastAsia="Calibri" w:asciiTheme="minorHAnsi" w:hAnsiTheme="minorHAnsi" w:cstheme="minorHAnsi"/>
          <w:color w:val="000000"/>
        </w:rPr>
        <w:t>Good Understanding of Document Object Model (DOM) and DOM Functions.</w:t>
      </w:r>
    </w:p>
    <w:p w:rsidR="0080197F" w:rsidRPr="00AA6403" w:rsidP="00AA6403" w14:paraId="07165695" w14:textId="77777777">
      <w:pPr>
        <w:numPr>
          <w:ilvl w:val="0"/>
          <w:numId w:val="6"/>
        </w:numPr>
        <w:suppressAutoHyphens w:val="0"/>
        <w:autoSpaceDE w:val="0"/>
        <w:jc w:val="both"/>
        <w:rPr>
          <w:rFonts w:ascii="Calibri" w:eastAsia="Calibri" w:hAnsi="Calibri" w:cs="Arial"/>
          <w:color w:val="000000"/>
        </w:rPr>
      </w:pPr>
      <w:r w:rsidRPr="00701CD7">
        <w:rPr>
          <w:rFonts w:asciiTheme="minorHAnsi" w:hAnsiTheme="minorHAnsi" w:cstheme="minorHAnsi"/>
          <w:color w:val="000000"/>
        </w:rPr>
        <w:t xml:space="preserve">Experience with various editors and application servers like </w:t>
      </w:r>
      <w:r w:rsidRPr="00701CD7" w:rsidR="00AE65E6">
        <w:rPr>
          <w:rFonts w:asciiTheme="minorHAnsi" w:hAnsiTheme="minorHAnsi" w:cstheme="minorHAnsi"/>
          <w:color w:val="000000"/>
        </w:rPr>
        <w:t xml:space="preserve">Tomcat </w:t>
      </w:r>
      <w:r w:rsidRPr="00701CD7">
        <w:rPr>
          <w:rFonts w:asciiTheme="minorHAnsi" w:hAnsiTheme="minorHAnsi" w:cstheme="minorHAnsi"/>
          <w:color w:val="000000"/>
        </w:rPr>
        <w:t xml:space="preserve">Notepad++, </w:t>
      </w:r>
      <w:r w:rsidRPr="00701CD7">
        <w:rPr>
          <w:rFonts w:asciiTheme="minorHAnsi" w:hAnsiTheme="minorHAnsi" w:cstheme="minorHAnsi"/>
          <w:b/>
          <w:bCs/>
          <w:color w:val="000000"/>
        </w:rPr>
        <w:t>Eclipse</w:t>
      </w:r>
      <w:r w:rsidRPr="00701CD7">
        <w:rPr>
          <w:rFonts w:asciiTheme="minorHAnsi" w:hAnsiTheme="minorHAnsi" w:cstheme="minorHAnsi"/>
          <w:color w:val="000000"/>
        </w:rPr>
        <w:t xml:space="preserve">,  </w:t>
      </w:r>
      <w:r w:rsidRPr="00701CD7">
        <w:rPr>
          <w:rFonts w:asciiTheme="minorHAnsi" w:hAnsiTheme="minorHAnsi" w:cstheme="minorHAnsi"/>
          <w:b/>
          <w:bCs/>
          <w:color w:val="000000"/>
        </w:rPr>
        <w:t>Sublime</w:t>
      </w:r>
      <w:r w:rsidRPr="00701CD7">
        <w:rPr>
          <w:rFonts w:asciiTheme="minorHAnsi" w:hAnsiTheme="minorHAnsi" w:cstheme="minorHAnsi"/>
          <w:color w:val="000000"/>
        </w:rPr>
        <w:t xml:space="preserve"> Text, </w:t>
      </w:r>
      <w:r w:rsidRPr="00701CD7">
        <w:rPr>
          <w:rFonts w:asciiTheme="minorHAnsi" w:hAnsiTheme="minorHAnsi" w:cstheme="minorHAnsi"/>
          <w:b/>
          <w:bCs/>
          <w:color w:val="000000"/>
        </w:rPr>
        <w:t>Dreamweaver, Brackets</w:t>
      </w:r>
      <w:r w:rsidRPr="00701CD7">
        <w:rPr>
          <w:rFonts w:asciiTheme="minorHAnsi" w:hAnsiTheme="minorHAnsi" w:cstheme="minorHAnsi"/>
          <w:color w:val="000000"/>
        </w:rPr>
        <w:t>.</w:t>
      </w:r>
    </w:p>
    <w:p w:rsidR="0080197F" w14:paraId="7F043C89" w14:textId="77777777">
      <w:pPr>
        <w:pStyle w:val="Heading5"/>
        <w:keepNext/>
        <w:shd w:val="clear" w:color="auto" w:fill="FFFFFF"/>
        <w:tabs>
          <w:tab w:val="left" w:pos="0"/>
          <w:tab w:val="left" w:pos="9360"/>
        </w:tabs>
        <w:spacing w:line="360" w:lineRule="auto"/>
        <w:ind w:right="-3"/>
        <w:jc w:val="both"/>
        <w:rPr>
          <w:rFonts w:cs="Arial"/>
        </w:rPr>
      </w:pPr>
      <w:r>
        <w:rPr>
          <w:rFonts w:cs="Arial"/>
          <w:bCs w:val="0"/>
          <w:i w:val="0"/>
          <w:color w:val="000000"/>
          <w:sz w:val="28"/>
          <w:szCs w:val="28"/>
          <w:u w:val="single"/>
        </w:rPr>
        <w:t>Technical skills:</w:t>
      </w:r>
    </w:p>
    <w:tbl>
      <w:tblPr>
        <w:tblW w:w="856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310"/>
        <w:gridCol w:w="6255"/>
      </w:tblGrid>
      <w:tr w14:paraId="453FA150" w14:textId="77777777" w:rsidTr="00292E88">
        <w:tblPrEx>
          <w:tblW w:w="856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c>
          <w:tcPr>
            <w:tcW w:w="2310" w:type="dxa"/>
            <w:shd w:val="clear" w:color="auto" w:fill="1075CB"/>
            <w:vAlign w:val="center"/>
            <w:hideMark/>
          </w:tcPr>
          <w:p w:rsidR="00183F68" w:rsidRPr="00292E88" w:rsidP="00EB7B96" w14:paraId="4E5366EA" w14:textId="77777777">
            <w:pPr>
              <w:textAlignment w:val="baseline"/>
              <w:rPr>
                <w:rFonts w:asciiTheme="minorHAnsi" w:hAnsiTheme="minorHAnsi" w:cstheme="minorHAnsi"/>
                <w:sz w:val="20"/>
                <w:szCs w:val="20"/>
                <w:lang w:eastAsia="en-IN"/>
              </w:rPr>
            </w:pPr>
            <w:r w:rsidRPr="00292E88">
              <w:rPr>
                <w:rFonts w:asciiTheme="minorHAnsi" w:hAnsiTheme="minorHAnsi" w:cstheme="minorHAnsi"/>
                <w:b/>
                <w:bCs/>
                <w:color w:val="FFFFFF"/>
                <w:sz w:val="20"/>
                <w:szCs w:val="20"/>
                <w:lang w:eastAsia="en-IN"/>
              </w:rPr>
              <w:t>Domain </w:t>
            </w:r>
            <w:r w:rsidRPr="00292E88">
              <w:rPr>
                <w:rFonts w:asciiTheme="minorHAnsi" w:hAnsiTheme="minorHAnsi" w:cstheme="minorHAnsi"/>
                <w:color w:val="FFFFFF"/>
                <w:sz w:val="20"/>
                <w:szCs w:val="20"/>
                <w:lang w:eastAsia="en-IN"/>
              </w:rPr>
              <w:t> </w:t>
            </w:r>
          </w:p>
        </w:tc>
        <w:tc>
          <w:tcPr>
            <w:tcW w:w="6255" w:type="dxa"/>
            <w:shd w:val="clear" w:color="auto" w:fill="FFFFFF"/>
            <w:vAlign w:val="center"/>
            <w:hideMark/>
          </w:tcPr>
          <w:p w:rsidR="00183F68" w:rsidRPr="00292E88" w:rsidP="00EB7B96" w14:paraId="70A0007D" w14:textId="77777777">
            <w:pPr>
              <w:textAlignment w:val="baseline"/>
              <w:rPr>
                <w:rFonts w:cstheme="minorHAnsi"/>
                <w:sz w:val="20"/>
                <w:szCs w:val="20"/>
                <w:lang w:eastAsia="en-IN"/>
              </w:rPr>
            </w:pPr>
            <w:r w:rsidRPr="00292E88">
              <w:rPr>
                <w:rFonts w:cstheme="minorHAnsi"/>
                <w:color w:val="404040"/>
                <w:sz w:val="20"/>
                <w:szCs w:val="20"/>
                <w:lang w:eastAsia="en-IN"/>
              </w:rPr>
              <w:t>Banking, Ecommerce, Education, Healthcare </w:t>
            </w:r>
          </w:p>
        </w:tc>
      </w:tr>
      <w:tr w14:paraId="73C3967E" w14:textId="77777777" w:rsidTr="00292E88">
        <w:tblPrEx>
          <w:tblW w:w="8565" w:type="dxa"/>
          <w:tblInd w:w="105" w:type="dxa"/>
          <w:tblCellMar>
            <w:left w:w="0" w:type="dxa"/>
            <w:right w:w="0" w:type="dxa"/>
          </w:tblCellMar>
          <w:tblLook w:val="04A0"/>
        </w:tblPrEx>
        <w:tc>
          <w:tcPr>
            <w:tcW w:w="2310" w:type="dxa"/>
            <w:shd w:val="clear" w:color="auto" w:fill="1075CB"/>
            <w:vAlign w:val="center"/>
            <w:hideMark/>
          </w:tcPr>
          <w:p w:rsidR="00183F68" w:rsidRPr="00292E88" w:rsidP="00EB7B96" w14:paraId="351C551A" w14:textId="77777777">
            <w:pPr>
              <w:textAlignment w:val="baseline"/>
              <w:rPr>
                <w:rFonts w:asciiTheme="minorHAnsi" w:hAnsiTheme="minorHAnsi" w:cstheme="minorHAnsi"/>
                <w:sz w:val="20"/>
                <w:szCs w:val="20"/>
                <w:lang w:eastAsia="en-IN"/>
              </w:rPr>
            </w:pPr>
            <w:r w:rsidRPr="00292E88">
              <w:rPr>
                <w:rFonts w:asciiTheme="minorHAnsi" w:hAnsiTheme="minorHAnsi" w:cstheme="minorHAnsi"/>
                <w:b/>
                <w:bCs/>
                <w:color w:val="FFFFFF"/>
                <w:sz w:val="20"/>
                <w:szCs w:val="20"/>
                <w:lang w:eastAsia="en-IN"/>
              </w:rPr>
              <w:t>Programming Languages</w:t>
            </w:r>
            <w:r w:rsidRPr="00292E88">
              <w:rPr>
                <w:rFonts w:asciiTheme="minorHAnsi" w:hAnsiTheme="minorHAnsi" w:cstheme="minorHAnsi"/>
                <w:color w:val="FFFFFF"/>
                <w:sz w:val="20"/>
                <w:szCs w:val="20"/>
                <w:lang w:eastAsia="en-IN"/>
              </w:rPr>
              <w:t> </w:t>
            </w:r>
          </w:p>
        </w:tc>
        <w:tc>
          <w:tcPr>
            <w:tcW w:w="6255" w:type="dxa"/>
            <w:shd w:val="clear" w:color="auto" w:fill="FFFFFF"/>
            <w:vAlign w:val="center"/>
            <w:hideMark/>
          </w:tcPr>
          <w:p w:rsidR="00183F68" w:rsidRPr="00292E88" w:rsidP="00EB7B96" w14:paraId="1AF99486" w14:textId="596F8EE4">
            <w:pPr>
              <w:textAlignment w:val="baseline"/>
              <w:rPr>
                <w:rFonts w:cstheme="minorHAnsi"/>
                <w:sz w:val="20"/>
                <w:szCs w:val="20"/>
                <w:lang w:eastAsia="en-IN"/>
              </w:rPr>
            </w:pPr>
            <w:r w:rsidRPr="00292E88">
              <w:rPr>
                <w:rFonts w:cstheme="minorHAnsi"/>
                <w:color w:val="404040"/>
                <w:sz w:val="20"/>
                <w:szCs w:val="20"/>
                <w:lang w:eastAsia="en-IN"/>
              </w:rPr>
              <w:t>Html5, css3, bootstrap, JavaScript, jQuery, Json, Sass, Less</w:t>
            </w:r>
            <w:r w:rsidRPr="00292E88">
              <w:rPr>
                <w:rFonts w:cstheme="minorHAnsi"/>
                <w:sz w:val="20"/>
                <w:szCs w:val="20"/>
                <w:lang w:eastAsia="en-IN"/>
              </w:rPr>
              <w:t xml:space="preserve"> </w:t>
            </w:r>
            <w:r w:rsidRPr="00292E88">
              <w:rPr>
                <w:rFonts w:cstheme="minorHAnsi"/>
                <w:sz w:val="20"/>
                <w:szCs w:val="20"/>
                <w:lang w:eastAsia="en-IN"/>
              </w:rPr>
              <w:t>Gulp.js ,</w:t>
            </w:r>
            <w:r w:rsidRPr="00292E88">
              <w:rPr>
                <w:rFonts w:cstheme="minorHAnsi"/>
                <w:sz w:val="20"/>
                <w:szCs w:val="20"/>
                <w:lang w:eastAsia="en-IN"/>
              </w:rPr>
              <w:t>react.js,</w:t>
            </w:r>
            <w:r w:rsidRPr="00292E88">
              <w:rPr>
                <w:rFonts w:cstheme="minorHAnsi"/>
                <w:sz w:val="20"/>
                <w:szCs w:val="20"/>
                <w:lang w:eastAsia="en-IN"/>
              </w:rPr>
              <w:t>nun-juck.js,Tailwind</w:t>
            </w:r>
            <w:r w:rsidRPr="00292E88">
              <w:rPr>
                <w:rFonts w:cstheme="minorHAnsi"/>
                <w:sz w:val="20"/>
                <w:szCs w:val="20"/>
                <w:lang w:eastAsia="en-IN"/>
              </w:rPr>
              <w:t>,next.js</w:t>
            </w:r>
            <w:r w:rsidRPr="00292E88" w:rsidR="00D06801">
              <w:rPr>
                <w:rFonts w:cstheme="minorHAnsi"/>
                <w:sz w:val="20"/>
                <w:szCs w:val="20"/>
                <w:lang w:eastAsia="en-IN"/>
              </w:rPr>
              <w:t xml:space="preserve">, Redux, Redux </w:t>
            </w:r>
            <w:r w:rsidRPr="00292E88" w:rsidR="00D06801">
              <w:rPr>
                <w:rFonts w:cstheme="minorHAnsi"/>
                <w:sz w:val="20"/>
                <w:szCs w:val="20"/>
                <w:lang w:eastAsia="en-IN"/>
              </w:rPr>
              <w:t>thunk</w:t>
            </w:r>
            <w:r w:rsidRPr="00292E88" w:rsidR="00D06801">
              <w:rPr>
                <w:rFonts w:cstheme="minorHAnsi"/>
                <w:sz w:val="20"/>
                <w:szCs w:val="20"/>
                <w:lang w:eastAsia="en-IN"/>
              </w:rPr>
              <w:t xml:space="preserve">, </w:t>
            </w:r>
            <w:r w:rsidRPr="00292E88" w:rsidR="00D06801">
              <w:rPr>
                <w:rFonts w:cstheme="minorHAnsi"/>
                <w:sz w:val="20"/>
                <w:szCs w:val="20"/>
                <w:lang w:eastAsia="en-IN"/>
              </w:rPr>
              <w:t>Zustand</w:t>
            </w:r>
          </w:p>
        </w:tc>
      </w:tr>
      <w:tr w14:paraId="0A99745E" w14:textId="77777777" w:rsidTr="00292E88">
        <w:tblPrEx>
          <w:tblW w:w="8565" w:type="dxa"/>
          <w:tblInd w:w="105" w:type="dxa"/>
          <w:tblCellMar>
            <w:left w:w="0" w:type="dxa"/>
            <w:right w:w="0" w:type="dxa"/>
          </w:tblCellMar>
          <w:tblLook w:val="04A0"/>
        </w:tblPrEx>
        <w:tc>
          <w:tcPr>
            <w:tcW w:w="2310" w:type="dxa"/>
            <w:shd w:val="clear" w:color="auto" w:fill="1075CB"/>
            <w:vAlign w:val="center"/>
            <w:hideMark/>
          </w:tcPr>
          <w:p w:rsidR="00183F68" w:rsidRPr="00292E88" w:rsidP="00EB7B96" w14:paraId="31715A5B" w14:textId="77777777">
            <w:pPr>
              <w:textAlignment w:val="baseline"/>
              <w:rPr>
                <w:rFonts w:asciiTheme="minorHAnsi" w:hAnsiTheme="minorHAnsi" w:cstheme="minorHAnsi"/>
                <w:sz w:val="20"/>
                <w:szCs w:val="20"/>
                <w:lang w:eastAsia="en-IN"/>
              </w:rPr>
            </w:pPr>
            <w:r w:rsidRPr="00292E88">
              <w:rPr>
                <w:rFonts w:asciiTheme="minorHAnsi" w:hAnsiTheme="minorHAnsi" w:cstheme="minorHAnsi"/>
                <w:b/>
                <w:bCs/>
                <w:color w:val="FFFFFF"/>
                <w:sz w:val="20"/>
                <w:szCs w:val="20"/>
                <w:lang w:eastAsia="en-IN"/>
              </w:rPr>
              <w:t xml:space="preserve">Operating </w:t>
            </w:r>
            <w:r w:rsidRPr="00292E88">
              <w:rPr>
                <w:rFonts w:asciiTheme="minorHAnsi" w:hAnsiTheme="minorHAnsi" w:cstheme="minorHAnsi"/>
                <w:b/>
                <w:bCs/>
                <w:color w:val="FFFFFF"/>
                <w:sz w:val="20"/>
                <w:szCs w:val="20"/>
                <w:lang w:eastAsia="en-IN"/>
              </w:rPr>
              <w:t>System  /</w:t>
            </w:r>
            <w:r w:rsidRPr="00292E88">
              <w:rPr>
                <w:rFonts w:asciiTheme="minorHAnsi" w:hAnsiTheme="minorHAnsi" w:cstheme="minorHAnsi"/>
                <w:b/>
                <w:bCs/>
                <w:color w:val="FFFFFF"/>
                <w:sz w:val="20"/>
                <w:szCs w:val="20"/>
                <w:lang w:eastAsia="en-IN"/>
              </w:rPr>
              <w:t>  ERP Version</w:t>
            </w:r>
            <w:r w:rsidRPr="00292E88">
              <w:rPr>
                <w:rFonts w:asciiTheme="minorHAnsi" w:hAnsiTheme="minorHAnsi" w:cstheme="minorHAnsi"/>
                <w:color w:val="FFFFFF"/>
                <w:sz w:val="20"/>
                <w:szCs w:val="20"/>
                <w:lang w:eastAsia="en-IN"/>
              </w:rPr>
              <w:t> </w:t>
            </w:r>
          </w:p>
        </w:tc>
        <w:tc>
          <w:tcPr>
            <w:tcW w:w="6255" w:type="dxa"/>
            <w:shd w:val="clear" w:color="auto" w:fill="FFFFFF"/>
            <w:vAlign w:val="center"/>
            <w:hideMark/>
          </w:tcPr>
          <w:p w:rsidR="00183F68" w:rsidRPr="00292E88" w:rsidP="00EB7B96" w14:paraId="64A43531" w14:textId="77777777">
            <w:pPr>
              <w:textAlignment w:val="baseline"/>
              <w:rPr>
                <w:rFonts w:cstheme="minorHAnsi"/>
                <w:sz w:val="20"/>
                <w:szCs w:val="20"/>
                <w:lang w:eastAsia="en-IN"/>
              </w:rPr>
            </w:pPr>
            <w:r w:rsidRPr="00292E88">
              <w:rPr>
                <w:rFonts w:cstheme="minorHAnsi"/>
                <w:color w:val="404040"/>
                <w:sz w:val="20"/>
                <w:szCs w:val="20"/>
                <w:lang w:eastAsia="en-IN"/>
              </w:rPr>
              <w:t>Windows 7, Windows10, ubuntu </w:t>
            </w:r>
          </w:p>
        </w:tc>
      </w:tr>
      <w:tr w14:paraId="65C3CD77" w14:textId="77777777" w:rsidTr="00292E88">
        <w:tblPrEx>
          <w:tblW w:w="8565" w:type="dxa"/>
          <w:tblInd w:w="105" w:type="dxa"/>
          <w:tblCellMar>
            <w:left w:w="0" w:type="dxa"/>
            <w:right w:w="0" w:type="dxa"/>
          </w:tblCellMar>
          <w:tblLook w:val="04A0"/>
        </w:tblPrEx>
        <w:tc>
          <w:tcPr>
            <w:tcW w:w="2310" w:type="dxa"/>
            <w:shd w:val="clear" w:color="auto" w:fill="1075CB"/>
            <w:vAlign w:val="center"/>
            <w:hideMark/>
          </w:tcPr>
          <w:p w:rsidR="00183F68" w:rsidRPr="00292E88" w:rsidP="00EB7B96" w14:paraId="3C11EC47" w14:textId="77777777">
            <w:pPr>
              <w:textAlignment w:val="baseline"/>
              <w:rPr>
                <w:rFonts w:asciiTheme="minorHAnsi" w:hAnsiTheme="minorHAnsi" w:cstheme="minorHAnsi"/>
                <w:sz w:val="20"/>
                <w:szCs w:val="20"/>
                <w:lang w:eastAsia="en-IN"/>
              </w:rPr>
            </w:pPr>
            <w:r w:rsidRPr="00292E88">
              <w:rPr>
                <w:rFonts w:asciiTheme="minorHAnsi" w:hAnsiTheme="minorHAnsi" w:cstheme="minorHAnsi"/>
                <w:b/>
                <w:bCs/>
                <w:color w:val="FFFFFF"/>
                <w:sz w:val="20"/>
                <w:szCs w:val="20"/>
                <w:lang w:eastAsia="en-IN"/>
              </w:rPr>
              <w:t>Tools / DB / Packages / Framework / ERP Components</w:t>
            </w:r>
            <w:r w:rsidRPr="00292E88">
              <w:rPr>
                <w:rFonts w:asciiTheme="minorHAnsi" w:hAnsiTheme="minorHAnsi" w:cstheme="minorHAnsi"/>
                <w:color w:val="FFFFFF"/>
                <w:sz w:val="20"/>
                <w:szCs w:val="20"/>
                <w:lang w:eastAsia="en-IN"/>
              </w:rPr>
              <w:t> </w:t>
            </w:r>
          </w:p>
        </w:tc>
        <w:tc>
          <w:tcPr>
            <w:tcW w:w="6255" w:type="dxa"/>
            <w:shd w:val="clear" w:color="auto" w:fill="FFFFFF"/>
            <w:vAlign w:val="center"/>
            <w:hideMark/>
          </w:tcPr>
          <w:p w:rsidR="00183F68" w:rsidRPr="00292E88" w:rsidP="00EB7B96" w14:paraId="16A22721" w14:textId="7E195DA4">
            <w:pPr>
              <w:textAlignment w:val="baseline"/>
              <w:rPr>
                <w:rFonts w:cstheme="minorHAnsi"/>
                <w:sz w:val="20"/>
                <w:szCs w:val="20"/>
                <w:lang w:eastAsia="en-IN"/>
              </w:rPr>
            </w:pPr>
            <w:r w:rsidRPr="00292E88">
              <w:rPr>
                <w:rFonts w:cstheme="minorHAnsi"/>
                <w:color w:val="404040"/>
                <w:sz w:val="20"/>
                <w:szCs w:val="20"/>
                <w:lang w:eastAsia="en-IN"/>
              </w:rPr>
              <w:t xml:space="preserve">Bootstrap, Foundation </w:t>
            </w:r>
            <w:r w:rsidRPr="00292E88">
              <w:rPr>
                <w:rFonts w:cstheme="minorHAnsi"/>
                <w:color w:val="404040"/>
                <w:sz w:val="20"/>
                <w:szCs w:val="20"/>
                <w:lang w:eastAsia="en-IN"/>
              </w:rPr>
              <w:t>frame ,</w:t>
            </w:r>
            <w:r w:rsidRPr="00292E88">
              <w:rPr>
                <w:rFonts w:cstheme="minorHAnsi"/>
                <w:color w:val="404040"/>
                <w:sz w:val="20"/>
                <w:szCs w:val="20"/>
                <w:lang w:eastAsia="en-IN"/>
              </w:rPr>
              <w:t xml:space="preserve"> </w:t>
            </w:r>
            <w:r w:rsidRPr="00292E88">
              <w:rPr>
                <w:rFonts w:cstheme="minorHAnsi"/>
                <w:color w:val="404040"/>
                <w:sz w:val="20"/>
                <w:szCs w:val="20"/>
                <w:lang w:eastAsia="en-IN"/>
              </w:rPr>
              <w:t>Contentful</w:t>
            </w:r>
            <w:r w:rsidRPr="00292E88">
              <w:rPr>
                <w:rFonts w:cstheme="minorHAnsi"/>
                <w:color w:val="404040"/>
                <w:sz w:val="20"/>
                <w:szCs w:val="20"/>
                <w:lang w:eastAsia="en-IN"/>
              </w:rPr>
              <w:t xml:space="preserve">, </w:t>
            </w:r>
            <w:r w:rsidRPr="00292E88">
              <w:rPr>
                <w:rFonts w:cstheme="minorHAnsi"/>
                <w:color w:val="404040"/>
                <w:sz w:val="20"/>
                <w:szCs w:val="20"/>
                <w:lang w:eastAsia="en-IN"/>
              </w:rPr>
              <w:t>SitecoreXm</w:t>
            </w:r>
            <w:r w:rsidRPr="00292E88">
              <w:rPr>
                <w:rFonts w:cstheme="minorHAnsi"/>
                <w:color w:val="404040"/>
                <w:sz w:val="20"/>
                <w:szCs w:val="20"/>
                <w:lang w:eastAsia="en-IN"/>
              </w:rPr>
              <w:t xml:space="preserve"> </w:t>
            </w:r>
          </w:p>
        </w:tc>
      </w:tr>
      <w:tr w14:paraId="3005BDD1" w14:textId="77777777" w:rsidTr="00292E88">
        <w:tblPrEx>
          <w:tblW w:w="8565" w:type="dxa"/>
          <w:tblInd w:w="105" w:type="dxa"/>
          <w:tblCellMar>
            <w:left w:w="0" w:type="dxa"/>
            <w:right w:w="0" w:type="dxa"/>
          </w:tblCellMar>
          <w:tblLook w:val="04A0"/>
        </w:tblPrEx>
        <w:tc>
          <w:tcPr>
            <w:tcW w:w="2310" w:type="dxa"/>
            <w:shd w:val="clear" w:color="auto" w:fill="1075CB"/>
            <w:vAlign w:val="center"/>
          </w:tcPr>
          <w:p w:rsidR="00183F68" w:rsidRPr="00292E88" w:rsidP="00EB7B96" w14:paraId="23AE3C14" w14:textId="4FD3B439">
            <w:pPr>
              <w:textAlignment w:val="baseline"/>
              <w:rPr>
                <w:rFonts w:asciiTheme="minorHAnsi" w:hAnsiTheme="minorHAnsi" w:cstheme="minorHAnsi"/>
                <w:color w:val="FFFFFF" w:themeColor="background1"/>
                <w:sz w:val="20"/>
                <w:szCs w:val="20"/>
                <w:lang w:eastAsia="en-IN"/>
              </w:rPr>
            </w:pPr>
            <w:r w:rsidRPr="00292E88">
              <w:rPr>
                <w:rFonts w:asciiTheme="minorHAnsi" w:hAnsiTheme="minorHAnsi" w:cstheme="minorHAnsi"/>
                <w:color w:val="FFFFFF" w:themeColor="background1"/>
                <w:sz w:val="20"/>
                <w:szCs w:val="20"/>
                <w:lang w:eastAsia="en-IN"/>
              </w:rPr>
              <w:t>Version Control</w:t>
            </w:r>
          </w:p>
        </w:tc>
        <w:tc>
          <w:tcPr>
            <w:tcW w:w="6255" w:type="dxa"/>
            <w:shd w:val="clear" w:color="auto" w:fill="FFFFFF"/>
            <w:vAlign w:val="center"/>
          </w:tcPr>
          <w:p w:rsidR="00183F68" w:rsidRPr="00292E88" w:rsidP="00EB7B96" w14:paraId="6E4389AE" w14:textId="7B6D6597">
            <w:pPr>
              <w:textAlignment w:val="baseline"/>
              <w:rPr>
                <w:rFonts w:cstheme="minorHAnsi"/>
                <w:sz w:val="20"/>
                <w:szCs w:val="20"/>
                <w:lang w:eastAsia="en-IN"/>
              </w:rPr>
            </w:pPr>
            <w:r w:rsidRPr="00292E88">
              <w:rPr>
                <w:rFonts w:cstheme="minorHAnsi"/>
                <w:sz w:val="20"/>
                <w:szCs w:val="20"/>
                <w:lang w:eastAsia="en-IN"/>
              </w:rPr>
              <w:t>Git</w:t>
            </w:r>
          </w:p>
        </w:tc>
      </w:tr>
    </w:tbl>
    <w:p w:rsidR="00D759E2" w:rsidRPr="00D759E2" w:rsidP="00D759E2" w14:paraId="23152197" w14:textId="77777777">
      <w:pPr>
        <w:ind w:left="1080" w:right="-360"/>
        <w:jc w:val="both"/>
        <w:rPr>
          <w:rFonts w:ascii="Calibri" w:hAnsi="Calibri" w:cs="Arial"/>
        </w:rPr>
      </w:pPr>
    </w:p>
    <w:p w:rsidR="0080197F" w14:paraId="7CB66290" w14:textId="77777777">
      <w:pPr>
        <w:rPr>
          <w:rFonts w:ascii="Calibri" w:hAnsi="Calibri" w:cs="Arial"/>
          <w:b/>
        </w:rPr>
      </w:pPr>
      <w:r>
        <w:rPr>
          <w:rFonts w:ascii="Calibri" w:hAnsi="Calibri" w:cs="Arial"/>
          <w:b/>
          <w:sz w:val="28"/>
          <w:szCs w:val="28"/>
          <w:u w:val="single"/>
        </w:rPr>
        <w:t xml:space="preserve">Education: </w:t>
      </w:r>
    </w:p>
    <w:p w:rsidR="0080197F" w:rsidRPr="00E50A33" w14:paraId="7BF01DCD" w14:textId="77777777">
      <w:pPr>
        <w:rPr>
          <w:rFonts w:ascii="Calibri" w:hAnsi="Calibri" w:cs="Arial"/>
          <w:b/>
        </w:rPr>
      </w:pPr>
    </w:p>
    <w:p w:rsidR="0080197F" w14:paraId="45B44C77" w14:textId="77777777">
      <w:pPr>
        <w:rPr>
          <w:rFonts w:ascii="Calibri" w:hAnsi="Calibri" w:cs="Arial"/>
        </w:rPr>
      </w:pPr>
      <w:r w:rsidRPr="00E50A33">
        <w:rPr>
          <w:rFonts w:ascii="Calibri" w:hAnsi="Calibri" w:cs="Arial"/>
          <w:b/>
        </w:rPr>
        <w:t xml:space="preserve">MSC, </w:t>
      </w:r>
      <w:r>
        <w:rPr>
          <w:rFonts w:ascii="Calibri" w:hAnsi="Calibri" w:cs="Arial"/>
        </w:rPr>
        <w:t xml:space="preserve">Computer </w:t>
      </w:r>
      <w:r>
        <w:rPr>
          <w:rFonts w:ascii="Calibri" w:hAnsi="Calibri" w:cs="Arial"/>
        </w:rPr>
        <w:t>Science  from</w:t>
      </w:r>
      <w:r>
        <w:rPr>
          <w:rFonts w:ascii="Calibri" w:hAnsi="Calibri" w:cs="Arial"/>
        </w:rPr>
        <w:t xml:space="preserve"> Osmania </w:t>
      </w:r>
      <w:r>
        <w:rPr>
          <w:rFonts w:ascii="Calibri" w:hAnsi="Calibri" w:cs="Arial"/>
        </w:rPr>
        <w:t>university college</w:t>
      </w:r>
      <w:r>
        <w:rPr>
          <w:rFonts w:ascii="Calibri" w:hAnsi="Calibri" w:cs="Arial"/>
        </w:rPr>
        <w:t xml:space="preserve"> for Women’s, Hyderabad with 64%</w:t>
      </w:r>
    </w:p>
    <w:p w:rsidR="0080197F" w14:paraId="30E648F9" w14:textId="77777777">
      <w:pPr>
        <w:rPr>
          <w:rFonts w:ascii="Calibri" w:hAnsi="Calibri" w:cs="Arial"/>
          <w:b/>
          <w:u w:val="single"/>
        </w:rPr>
      </w:pPr>
    </w:p>
    <w:p w:rsidR="0080197F" w14:paraId="0D8A46D6" w14:textId="77777777">
      <w:pPr>
        <w:rPr>
          <w:rFonts w:ascii="Calibri" w:hAnsi="Calibri" w:cs="Arial"/>
        </w:rPr>
      </w:pPr>
      <w:r>
        <w:rPr>
          <w:rFonts w:ascii="Calibri" w:hAnsi="Calibri" w:cs="Arial"/>
          <w:b/>
          <w:u w:val="single"/>
        </w:rPr>
        <w:t>STRENGTHS:</w:t>
      </w:r>
    </w:p>
    <w:p w:rsidR="0080197F" w14:paraId="0CCC3312" w14:textId="77777777">
      <w:pPr>
        <w:ind w:left="360"/>
        <w:rPr>
          <w:rFonts w:ascii="Calibri" w:hAnsi="Calibri" w:cs="Arial"/>
        </w:rPr>
      </w:pPr>
    </w:p>
    <w:p w:rsidR="0080197F" w14:paraId="10CFFD47" w14:textId="77777777">
      <w:pPr>
        <w:numPr>
          <w:ilvl w:val="0"/>
          <w:numId w:val="9"/>
        </w:numPr>
        <w:rPr>
          <w:rFonts w:ascii="Calibri" w:hAnsi="Calibri" w:cs="Arial"/>
        </w:rPr>
      </w:pPr>
      <w:r>
        <w:rPr>
          <w:rFonts w:ascii="Calibri" w:hAnsi="Calibri" w:cs="Arial"/>
        </w:rPr>
        <w:t>Great propensity to learn the things.</w:t>
      </w:r>
    </w:p>
    <w:p w:rsidR="0080197F" w14:paraId="16344810" w14:textId="77777777">
      <w:pPr>
        <w:numPr>
          <w:ilvl w:val="0"/>
          <w:numId w:val="9"/>
        </w:numPr>
        <w:rPr>
          <w:rFonts w:ascii="Calibri" w:hAnsi="Calibri" w:cs="Arial"/>
        </w:rPr>
      </w:pPr>
      <w:r>
        <w:rPr>
          <w:rFonts w:ascii="Calibri" w:hAnsi="Calibri" w:cs="Arial"/>
        </w:rPr>
        <w:t>Ability to move along with the team.</w:t>
      </w:r>
    </w:p>
    <w:p w:rsidR="0080197F" w14:paraId="6EBD5B49" w14:textId="77777777">
      <w:pPr>
        <w:numPr>
          <w:ilvl w:val="0"/>
          <w:numId w:val="9"/>
        </w:numPr>
        <w:rPr>
          <w:rFonts w:ascii="Calibri" w:hAnsi="Calibri" w:cs="Arial"/>
        </w:rPr>
      </w:pPr>
      <w:r>
        <w:rPr>
          <w:rFonts w:ascii="Calibri" w:hAnsi="Calibri" w:cs="Arial"/>
        </w:rPr>
        <w:t>Good communication and presentation skills</w:t>
      </w:r>
    </w:p>
    <w:p w:rsidR="0080197F" w14:paraId="7163F8AD" w14:textId="77777777">
      <w:pPr>
        <w:numPr>
          <w:ilvl w:val="0"/>
          <w:numId w:val="9"/>
        </w:numPr>
        <w:rPr>
          <w:rFonts w:ascii="Calibri" w:hAnsi="Calibri" w:cs="Arial"/>
        </w:rPr>
      </w:pPr>
      <w:r>
        <w:rPr>
          <w:rFonts w:ascii="Calibri" w:hAnsi="Calibri" w:cs="Arial"/>
        </w:rPr>
        <w:t>Hard working.</w:t>
      </w:r>
    </w:p>
    <w:p w:rsidR="00183F68" w:rsidP="00183F68" w14:paraId="02A5B410" w14:textId="77777777">
      <w:pPr>
        <w:ind w:left="1080"/>
        <w:rPr>
          <w:rFonts w:ascii="Calibri" w:hAnsi="Calibri" w:cs="Arial"/>
        </w:rPr>
      </w:pPr>
    </w:p>
    <w:p w:rsidR="00183F68" w:rsidP="00183F68" w14:paraId="1DB48EBC" w14:textId="77777777">
      <w:pPr>
        <w:ind w:left="1080"/>
        <w:rPr>
          <w:rFonts w:ascii="Calibri" w:hAnsi="Calibri" w:cs="Arial"/>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80"/>
      </w:tblGrid>
      <w:tr w14:paraId="44765C3A" w14:textId="77777777" w:rsidTr="00183F68">
        <w:tblPrEx>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180" w:type="dxa"/>
            <w:shd w:val="clear" w:color="auto" w:fill="124079"/>
          </w:tcPr>
          <w:p w:rsidR="00183F68" w:rsidRPr="006F5CB8" w:rsidP="00EB7B96" w14:paraId="69462E98" w14:textId="77777777">
            <w:pPr>
              <w:tabs>
                <w:tab w:val="left" w:pos="360"/>
              </w:tabs>
              <w:autoSpaceDE w:val="0"/>
              <w:autoSpaceDN w:val="0"/>
              <w:adjustRightInd w:val="0"/>
              <w:spacing w:before="60" w:after="60"/>
              <w:rPr>
                <w:rFonts w:asciiTheme="minorHAnsi" w:hAnsiTheme="minorHAnsi" w:cstheme="minorHAnsi"/>
                <w:b/>
                <w:sz w:val="22"/>
                <w:szCs w:val="22"/>
              </w:rPr>
            </w:pPr>
            <w:r w:rsidRPr="006F5CB8">
              <w:rPr>
                <w:rFonts w:asciiTheme="minorHAnsi" w:hAnsiTheme="minorHAnsi" w:cstheme="minorHAnsi"/>
                <w:b/>
                <w:sz w:val="22"/>
                <w:szCs w:val="22"/>
              </w:rPr>
              <w:t>Recognition/Awards</w:t>
            </w:r>
          </w:p>
        </w:tc>
      </w:tr>
      <w:tr w14:paraId="6D30851B" w14:textId="77777777" w:rsidTr="00183F68">
        <w:tblPrEx>
          <w:tblW w:w="9180" w:type="dxa"/>
          <w:tblLook w:val="04A0"/>
        </w:tblPrEx>
        <w:tc>
          <w:tcPr>
            <w:tcW w:w="9180" w:type="dxa"/>
          </w:tcPr>
          <w:p w:rsidR="00183F68" w:rsidRPr="00761977" w:rsidP="00183F68" w14:paraId="0BBD0333" w14:textId="77777777">
            <w:pPr>
              <w:pStyle w:val="ListParagraph"/>
              <w:numPr>
                <w:ilvl w:val="0"/>
                <w:numId w:val="20"/>
              </w:numPr>
              <w:tabs>
                <w:tab w:val="left" w:pos="360"/>
              </w:tabs>
              <w:suppressAutoHyphens w:val="0"/>
              <w:autoSpaceDE w:val="0"/>
              <w:autoSpaceDN w:val="0"/>
              <w:adjustRightInd w:val="0"/>
              <w:spacing w:before="60" w:after="60"/>
              <w:ind w:left="360"/>
              <w:contextualSpacing/>
              <w:rPr>
                <w:rFonts w:asciiTheme="minorHAnsi" w:hAnsiTheme="minorHAnsi" w:cstheme="minorHAnsi"/>
                <w:color w:val="404040" w:themeColor="text1" w:themeTint="BF"/>
                <w:sz w:val="20"/>
                <w:szCs w:val="20"/>
              </w:rPr>
            </w:pPr>
            <w:r w:rsidRPr="00761977">
              <w:rPr>
                <w:rFonts w:asciiTheme="minorHAnsi" w:hAnsiTheme="minorHAnsi" w:cstheme="minorHAnsi"/>
                <w:b/>
                <w:color w:val="404040" w:themeColor="text1" w:themeTint="BF"/>
                <w:sz w:val="20"/>
                <w:szCs w:val="20"/>
              </w:rPr>
              <w:t xml:space="preserve">Long Term commitments </w:t>
            </w:r>
          </w:p>
        </w:tc>
      </w:tr>
    </w:tbl>
    <w:p w:rsidR="0080197F" w14:paraId="2347FA1D" w14:textId="77777777">
      <w:pPr>
        <w:rPr>
          <w:rFonts w:ascii="Calibri" w:hAnsi="Calibri" w:cs="Arial"/>
        </w:rPr>
      </w:pPr>
    </w:p>
    <w:p w:rsidR="0080197F" w14:paraId="1B52E85B" w14:textId="77777777">
      <w:pPr>
        <w:suppressAutoHyphens w:val="0"/>
        <w:ind w:left="720"/>
        <w:jc w:val="both"/>
        <w:rPr>
          <w:rFonts w:ascii="Calibri" w:hAnsi="Calibri" w:cs="Arial"/>
          <w:b/>
          <w:color w:val="000000"/>
        </w:rPr>
      </w:pPr>
    </w:p>
    <w:p w:rsidR="0080197F" w14:paraId="56A898EA" w14:textId="77777777">
      <w:pPr>
        <w:ind w:left="2880" w:right="-387" w:hanging="2880"/>
        <w:jc w:val="both"/>
        <w:rPr>
          <w:rFonts w:ascii="Calibri" w:hAnsi="Calibri" w:cs="Arial"/>
          <w:b/>
          <w:iCs/>
          <w:u w:val="single"/>
        </w:rPr>
      </w:pPr>
      <w:r>
        <w:rPr>
          <w:rFonts w:ascii="Calibri" w:hAnsi="Calibri" w:cs="Arial"/>
          <w:b/>
          <w:iCs/>
          <w:u w:val="single"/>
        </w:rPr>
        <w:t>PROFESSIONAL SUMMARY</w:t>
      </w:r>
      <w:r>
        <w:rPr>
          <w:rFonts w:ascii="Calibri" w:hAnsi="Calibri" w:cs="Arial"/>
          <w:b/>
          <w:iCs/>
          <w:u w:val="single"/>
        </w:rPr>
        <w:t>:</w:t>
      </w:r>
    </w:p>
    <w:p w:rsidR="00183F68" w:rsidP="00183F68" w14:paraId="0C25B3E4" w14:textId="77777777">
      <w:pPr>
        <w:tabs>
          <w:tab w:val="left" w:pos="360"/>
        </w:tabs>
        <w:autoSpaceDE w:val="0"/>
        <w:autoSpaceDN w:val="0"/>
        <w:adjustRightInd w:val="0"/>
        <w:spacing w:before="60" w:after="60"/>
        <w:jc w:val="both"/>
        <w:rPr>
          <w:rFonts w:ascii="Calibri" w:hAnsi="Calibri" w:cs="Arial"/>
          <w:i/>
          <w:sz w:val="28"/>
          <w:szCs w:val="28"/>
        </w:rPr>
      </w:pPr>
      <w:r>
        <w:rPr>
          <w:rFonts w:ascii="Calibri" w:hAnsi="Calibri" w:cs="Arial"/>
          <w:i/>
          <w:sz w:val="28"/>
          <w:szCs w:val="28"/>
        </w:rPr>
        <w:t>currently associated with “</w:t>
      </w:r>
      <w:r w:rsidR="00B907FE">
        <w:rPr>
          <w:rFonts w:ascii="Calibri" w:hAnsi="Calibri" w:cs="Arial"/>
          <w:i/>
          <w:sz w:val="28"/>
          <w:szCs w:val="28"/>
        </w:rPr>
        <w:t>LTIMindtree</w:t>
      </w:r>
      <w:r>
        <w:rPr>
          <w:rFonts w:ascii="Calibri" w:hAnsi="Calibri" w:cs="Arial"/>
          <w:i/>
          <w:sz w:val="28"/>
          <w:szCs w:val="28"/>
        </w:rPr>
        <w:t xml:space="preserve">” as </w:t>
      </w:r>
      <w:r>
        <w:rPr>
          <w:rFonts w:ascii="Calibri" w:hAnsi="Calibri" w:cs="Arial"/>
          <w:i/>
          <w:sz w:val="28"/>
          <w:szCs w:val="28"/>
        </w:rPr>
        <w:t xml:space="preserve">a </w:t>
      </w:r>
      <w:r w:rsidR="00B907FE">
        <w:rPr>
          <w:rFonts w:ascii="Calibri" w:hAnsi="Calibri" w:cs="Arial"/>
          <w:i/>
          <w:sz w:val="28"/>
          <w:szCs w:val="28"/>
        </w:rPr>
        <w:t xml:space="preserve"> Specialist</w:t>
      </w:r>
      <w:r w:rsidR="00B907FE">
        <w:rPr>
          <w:rFonts w:ascii="Calibri" w:hAnsi="Calibri" w:cs="Arial"/>
          <w:i/>
          <w:sz w:val="28"/>
          <w:szCs w:val="28"/>
        </w:rPr>
        <w:t>-</w:t>
      </w:r>
      <w:r>
        <w:rPr>
          <w:rFonts w:ascii="Calibri" w:hAnsi="Calibri" w:cs="Arial"/>
          <w:i/>
          <w:sz w:val="28"/>
          <w:szCs w:val="28"/>
        </w:rPr>
        <w:t xml:space="preserve">Software Engineer from </w:t>
      </w:r>
      <w:r w:rsidR="00B907FE">
        <w:rPr>
          <w:rFonts w:ascii="Calibri" w:hAnsi="Calibri" w:cs="Arial"/>
          <w:i/>
          <w:sz w:val="28"/>
          <w:szCs w:val="28"/>
        </w:rPr>
        <w:t>5</w:t>
      </w:r>
      <w:r>
        <w:rPr>
          <w:rFonts w:ascii="Calibri" w:hAnsi="Calibri" w:cs="Arial"/>
          <w:i/>
          <w:sz w:val="28"/>
          <w:szCs w:val="28"/>
        </w:rPr>
        <w:t xml:space="preserve">th </w:t>
      </w:r>
      <w:r w:rsidR="00B907FE">
        <w:rPr>
          <w:rFonts w:ascii="Calibri" w:hAnsi="Calibri" w:cs="Arial"/>
          <w:i/>
          <w:sz w:val="28"/>
          <w:szCs w:val="28"/>
        </w:rPr>
        <w:t>Oct</w:t>
      </w:r>
      <w:r>
        <w:rPr>
          <w:rFonts w:ascii="Calibri" w:hAnsi="Calibri" w:cs="Arial"/>
          <w:i/>
          <w:sz w:val="28"/>
          <w:szCs w:val="28"/>
        </w:rPr>
        <w:t xml:space="preserve"> 20</w:t>
      </w:r>
      <w:r w:rsidR="00B907FE">
        <w:rPr>
          <w:rFonts w:ascii="Calibri" w:hAnsi="Calibri" w:cs="Arial"/>
          <w:i/>
          <w:sz w:val="28"/>
          <w:szCs w:val="28"/>
        </w:rPr>
        <w:t>20</w:t>
      </w:r>
      <w:r>
        <w:rPr>
          <w:rFonts w:ascii="Calibri" w:hAnsi="Calibri" w:cs="Arial"/>
          <w:i/>
          <w:sz w:val="28"/>
          <w:szCs w:val="28"/>
        </w:rPr>
        <w:t xml:space="preserve"> </w:t>
      </w:r>
      <w:r>
        <w:rPr>
          <w:rFonts w:ascii="Calibri" w:hAnsi="Calibri" w:cs="Arial"/>
          <w:i/>
          <w:sz w:val="28"/>
          <w:szCs w:val="28"/>
        </w:rPr>
        <w:t>to  till</w:t>
      </w:r>
    </w:p>
    <w:p w:rsidR="00183F68" w:rsidP="00183F68" w14:paraId="28D87BAA" w14:textId="77777777">
      <w:pPr>
        <w:tabs>
          <w:tab w:val="left" w:pos="360"/>
        </w:tabs>
        <w:autoSpaceDE w:val="0"/>
        <w:autoSpaceDN w:val="0"/>
        <w:adjustRightInd w:val="0"/>
        <w:spacing w:before="60" w:after="60"/>
        <w:jc w:val="both"/>
        <w:rPr>
          <w:rFonts w:ascii="Calibri" w:hAnsi="Calibri" w:cs="Arial"/>
          <w:i/>
          <w:sz w:val="28"/>
          <w:szCs w:val="28"/>
        </w:rPr>
      </w:pPr>
    </w:p>
    <w:p w:rsidR="00183F68" w:rsidRPr="00E81042" w:rsidP="00183F68" w14:paraId="2D930FF4" w14:textId="16E11C4B">
      <w:pPr>
        <w:pStyle w:val="ListParagraph"/>
        <w:numPr>
          <w:ilvl w:val="0"/>
          <w:numId w:val="7"/>
        </w:numPr>
        <w:spacing w:line="276" w:lineRule="auto"/>
        <w:ind w:right="-387"/>
        <w:jc w:val="both"/>
        <w:rPr>
          <w:rFonts w:ascii="Calibri" w:hAnsi="Calibri" w:cs="Arial"/>
        </w:rPr>
      </w:pPr>
      <w:r w:rsidRPr="000F054C">
        <w:rPr>
          <w:rFonts w:ascii="Calibri" w:hAnsi="Calibri" w:cs="Arial"/>
          <w:b/>
          <w:bCs/>
        </w:rPr>
        <w:t xml:space="preserve">Role: </w:t>
      </w:r>
      <w:r w:rsidRPr="000F054C">
        <w:rPr>
          <w:rFonts w:ascii="Calibri" w:hAnsi="Calibri" w:cs="Arial"/>
        </w:rPr>
        <w:t xml:space="preserve">UI </w:t>
      </w:r>
      <w:r>
        <w:rPr>
          <w:rFonts w:ascii="Calibri" w:hAnsi="Calibri" w:cs="Arial"/>
        </w:rPr>
        <w:t>Lead</w:t>
      </w:r>
    </w:p>
    <w:p w:rsidR="00183F68" w:rsidP="00183F68" w14:paraId="7DD7D3BC" w14:textId="74275D58">
      <w:pPr>
        <w:pStyle w:val="ListParagraph"/>
        <w:numPr>
          <w:ilvl w:val="0"/>
          <w:numId w:val="7"/>
        </w:numPr>
        <w:spacing w:line="276" w:lineRule="auto"/>
        <w:ind w:right="-387"/>
        <w:jc w:val="both"/>
        <w:rPr>
          <w:rFonts w:ascii="Calibri" w:hAnsi="Calibri" w:cs="Arial"/>
        </w:rPr>
      </w:pPr>
      <w:r w:rsidRPr="00E81042">
        <w:rPr>
          <w:rFonts w:ascii="Calibri" w:hAnsi="Calibri" w:cs="Arial"/>
          <w:b/>
        </w:rPr>
        <w:t>Project Name</w:t>
      </w:r>
      <w:r w:rsidRPr="00E81042">
        <w:rPr>
          <w:rFonts w:ascii="Calibri" w:hAnsi="Calibri" w:cs="Arial"/>
        </w:rPr>
        <w:t xml:space="preserve">: </w:t>
      </w:r>
      <w:r>
        <w:rPr>
          <w:rFonts w:ascii="Calibri" w:hAnsi="Calibri" w:cs="Arial"/>
        </w:rPr>
        <w:t>Braun Headless Migration</w:t>
      </w:r>
    </w:p>
    <w:p w:rsidR="00292E88" w:rsidP="00183F68" w14:paraId="5EF77158" w14:textId="4D5F2495">
      <w:pPr>
        <w:pStyle w:val="ListParagraph"/>
        <w:numPr>
          <w:ilvl w:val="0"/>
          <w:numId w:val="7"/>
        </w:numPr>
        <w:spacing w:line="276" w:lineRule="auto"/>
        <w:ind w:right="-387"/>
        <w:jc w:val="both"/>
        <w:rPr>
          <w:rFonts w:ascii="Calibri" w:hAnsi="Calibri" w:cs="Arial"/>
        </w:rPr>
      </w:pPr>
      <w:r w:rsidRPr="00292E88">
        <w:rPr>
          <w:rFonts w:asciiTheme="minorHAnsi" w:hAnsiTheme="minorHAnsi" w:cstheme="minorHAnsi"/>
          <w:b/>
          <w:bCs/>
        </w:rPr>
        <w:t>Tools &amp; Technologies</w:t>
      </w:r>
      <w:r>
        <w:rPr>
          <w:rFonts w:asciiTheme="minorHAnsi" w:hAnsiTheme="minorHAnsi" w:cstheme="minorHAnsi"/>
        </w:rPr>
        <w:t xml:space="preserve">: </w:t>
      </w:r>
      <w:r>
        <w:rPr>
          <w:rFonts w:asciiTheme="minorHAnsi" w:hAnsiTheme="minorHAnsi" w:cstheme="minorHAnsi"/>
        </w:rPr>
        <w:t>next</w:t>
      </w:r>
      <w:r w:rsidRPr="00761977">
        <w:rPr>
          <w:rFonts w:asciiTheme="minorHAnsi" w:hAnsiTheme="minorHAnsi" w:cstheme="minorHAnsi"/>
        </w:rPr>
        <w:t>.js</w:t>
      </w:r>
      <w:r>
        <w:rPr>
          <w:rFonts w:asciiTheme="minorHAnsi" w:hAnsiTheme="minorHAnsi" w:cstheme="minorHAnsi"/>
        </w:rPr>
        <w:t xml:space="preserve">, </w:t>
      </w:r>
      <w:r>
        <w:rPr>
          <w:rFonts w:asciiTheme="minorHAnsi" w:hAnsiTheme="minorHAnsi" w:cstheme="minorHAnsi"/>
        </w:rPr>
        <w:t>contentFul</w:t>
      </w:r>
      <w:r>
        <w:rPr>
          <w:rFonts w:asciiTheme="minorHAnsi" w:hAnsiTheme="minorHAnsi" w:cstheme="minorHAnsi"/>
        </w:rPr>
        <w:t xml:space="preserve">, </w:t>
      </w:r>
      <w:r>
        <w:rPr>
          <w:rFonts w:cstheme="minorHAnsi"/>
          <w:lang w:val="en-IN"/>
        </w:rPr>
        <w:t>Okta ,</w:t>
      </w:r>
      <w:r>
        <w:rPr>
          <w:rFonts w:cstheme="minorHAnsi"/>
          <w:lang w:val="en-IN"/>
        </w:rPr>
        <w:t xml:space="preserve"> </w:t>
      </w:r>
      <w:r>
        <w:rPr>
          <w:rFonts w:cstheme="minorHAnsi"/>
          <w:lang w:val="en-IN"/>
        </w:rPr>
        <w:t>Bigcommerce,GasApi</w:t>
      </w:r>
      <w:r>
        <w:rPr>
          <w:rFonts w:cstheme="minorHAnsi"/>
          <w:lang w:val="en-IN"/>
        </w:rPr>
        <w:t>,</w:t>
      </w:r>
      <w:r>
        <w:rPr>
          <w:rFonts w:cstheme="minorHAnsi"/>
        </w:rPr>
        <w:t>mixture Api, bazar voice, Affirm</w:t>
      </w:r>
      <w:r>
        <w:rPr>
          <w:rFonts w:cstheme="minorHAnsi"/>
        </w:rPr>
        <w:t xml:space="preserve">, </w:t>
      </w:r>
    </w:p>
    <w:p w:rsidR="00183F68" w:rsidRPr="00183F68" w:rsidP="00183F68" w14:paraId="56A763D6" w14:textId="42FDCE7A">
      <w:pPr>
        <w:pStyle w:val="ListParagraph"/>
        <w:numPr>
          <w:ilvl w:val="0"/>
          <w:numId w:val="7"/>
        </w:numPr>
        <w:spacing w:line="276" w:lineRule="auto"/>
        <w:ind w:right="-387"/>
        <w:jc w:val="both"/>
        <w:rPr>
          <w:rFonts w:ascii="Calibri" w:hAnsi="Calibri" w:cs="Arial"/>
        </w:rPr>
      </w:pPr>
      <w:r>
        <w:rPr>
          <w:rFonts w:ascii="Calibri" w:hAnsi="Calibri" w:cs="Arial"/>
          <w:b/>
        </w:rPr>
        <w:t>Description</w:t>
      </w:r>
      <w:r w:rsidRPr="00183F68">
        <w:rPr>
          <w:rFonts w:ascii="Calibri" w:hAnsi="Calibri" w:cs="Arial"/>
        </w:rPr>
        <w:t>:</w:t>
      </w:r>
      <w:r w:rsidRPr="00183F68">
        <w:rPr>
          <w:rFonts w:ascii="Calibri" w:hAnsi="Calibri" w:cs="Arial"/>
          <w:bCs/>
          <w:i/>
          <w:sz w:val="28"/>
          <w:szCs w:val="28"/>
        </w:rPr>
        <w:br/>
      </w:r>
      <w:r w:rsidRPr="00183F68">
        <w:rPr>
          <w:rFonts w:ascii="Calibri" w:hAnsi="Calibri" w:cs="Arial"/>
          <w:bCs/>
          <w:i/>
          <w:sz w:val="28"/>
          <w:szCs w:val="28"/>
        </w:rPr>
        <w:br/>
      </w:r>
      <w:r w:rsidRPr="00183F68">
        <w:rPr>
          <w:rFonts w:asciiTheme="minorHAnsi" w:hAnsiTheme="minorHAnsi" w:cstheme="minorHAnsi"/>
          <w:lang w:val="en-IN"/>
        </w:rPr>
        <w:t>The Braun Headless Migration is a large-scale initiative aimed at transitioning Braun’s digital architecture from a traditional CMS to a modern headless setup. This migration is designed to improve performance, scalability, SEO, and personalization capabilities across Braun’s global web properties.</w:t>
      </w:r>
    </w:p>
    <w:p w:rsidR="00BB6103" w:rsidRPr="00183F68" w:rsidP="00183F68" w14:paraId="1CFF2925" w14:textId="5CF0BDA4">
      <w:pPr>
        <w:pStyle w:val="Heading3"/>
        <w:tabs>
          <w:tab w:val="clear" w:pos="0"/>
          <w:tab w:val="clear" w:pos="720"/>
        </w:tabs>
        <w:ind w:left="0" w:right="-387" w:firstLine="0"/>
        <w:jc w:val="both"/>
        <w:rPr>
          <w:rFonts w:asciiTheme="minorHAnsi" w:hAnsiTheme="minorHAnsi" w:cstheme="minorHAnsi"/>
          <w:bCs w:val="0"/>
          <w:i/>
          <w:sz w:val="28"/>
          <w:szCs w:val="28"/>
        </w:rPr>
      </w:pPr>
      <w:r>
        <w:rPr>
          <w:rFonts w:asciiTheme="minorHAnsi" w:hAnsiTheme="minorHAnsi" w:cstheme="minorHAnsi"/>
          <w:bCs w:val="0"/>
          <w:iCs/>
          <w:sz w:val="28"/>
          <w:szCs w:val="28"/>
        </w:rPr>
        <w:t xml:space="preserve"> </w:t>
      </w:r>
      <w:r w:rsidRPr="00183F68">
        <w:rPr>
          <w:rFonts w:asciiTheme="minorHAnsi" w:hAnsiTheme="minorHAnsi" w:cstheme="minorHAnsi"/>
          <w:bCs w:val="0"/>
          <w:i/>
          <w:sz w:val="28"/>
          <w:szCs w:val="28"/>
        </w:rPr>
        <w:t>Role &amp; responsibility</w:t>
      </w:r>
    </w:p>
    <w:p w:rsidR="00183F68" w:rsidRPr="00292E88" w:rsidP="00183F68" w14:paraId="0A91B017" w14:textId="77777777">
      <w:pPr>
        <w:numPr>
          <w:ilvl w:val="0"/>
          <w:numId w:val="21"/>
        </w:numPr>
        <w:shd w:val="clear" w:color="auto" w:fill="FAFAFA"/>
        <w:suppressAutoHyphens w:val="0"/>
        <w:spacing w:before="100" w:beforeAutospacing="1" w:after="100" w:afterAutospacing="1"/>
        <w:rPr>
          <w:rFonts w:asciiTheme="minorHAnsi" w:hAnsiTheme="minorHAnsi" w:cstheme="minorHAnsi"/>
          <w:color w:val="424242"/>
          <w:lang w:eastAsia="en-IN"/>
        </w:rPr>
      </w:pPr>
      <w:r w:rsidRPr="00292E88">
        <w:rPr>
          <w:rFonts w:asciiTheme="minorHAnsi" w:hAnsiTheme="minorHAnsi" w:cstheme="minorHAnsi"/>
          <w:color w:val="424242"/>
          <w:lang w:eastAsia="en-IN"/>
        </w:rPr>
        <w:t>Spearheaded SSR/SSG implementation for Braun Headless, authoring key technical documentation and coordinating rendering strategies to optimize performance and SEO.</w:t>
      </w:r>
    </w:p>
    <w:p w:rsidR="00183F68" w:rsidRPr="00292E88" w:rsidP="00183F68" w14:paraId="121D274B" w14:textId="77777777">
      <w:pPr>
        <w:numPr>
          <w:ilvl w:val="0"/>
          <w:numId w:val="21"/>
        </w:numPr>
        <w:shd w:val="clear" w:color="auto" w:fill="FAFAFA"/>
        <w:suppressAutoHyphens w:val="0"/>
        <w:spacing w:before="100" w:beforeAutospacing="1" w:after="100" w:afterAutospacing="1"/>
        <w:rPr>
          <w:rFonts w:asciiTheme="minorHAnsi" w:hAnsiTheme="minorHAnsi" w:cstheme="minorHAnsi"/>
          <w:color w:val="424242"/>
          <w:lang w:eastAsia="en-IN"/>
        </w:rPr>
      </w:pPr>
      <w:r w:rsidRPr="00292E88">
        <w:rPr>
          <w:rFonts w:asciiTheme="minorHAnsi" w:hAnsiTheme="minorHAnsi" w:cstheme="minorHAnsi"/>
          <w:color w:val="424242"/>
          <w:lang w:eastAsia="en-IN"/>
        </w:rPr>
        <w:t xml:space="preserve">Developed and unit-tested core modules including Order History and </w:t>
      </w:r>
      <w:r w:rsidRPr="00292E88">
        <w:rPr>
          <w:rFonts w:asciiTheme="minorHAnsi" w:hAnsiTheme="minorHAnsi" w:cstheme="minorHAnsi"/>
          <w:color w:val="424242"/>
          <w:lang w:eastAsia="en-IN"/>
        </w:rPr>
        <w:t>Minicart</w:t>
      </w:r>
      <w:r w:rsidRPr="00292E88">
        <w:rPr>
          <w:rFonts w:asciiTheme="minorHAnsi" w:hAnsiTheme="minorHAnsi" w:cstheme="minorHAnsi"/>
          <w:color w:val="424242"/>
          <w:lang w:eastAsia="en-IN"/>
        </w:rPr>
        <w:t>, ensuring robust functionality and seamless user experience across headless architecture.</w:t>
      </w:r>
    </w:p>
    <w:p w:rsidR="00183F68" w:rsidRPr="00183F68" w:rsidP="00183F68" w14:paraId="03791FEC"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r w:rsidRPr="00183F68">
        <w:rPr>
          <w:rFonts w:asciiTheme="minorHAnsi" w:hAnsiTheme="minorHAnsi" w:cstheme="minorHAnsi"/>
          <w:color w:val="495057"/>
          <w:shd w:val="clear" w:color="auto" w:fill="FFFFFF"/>
          <w:lang w:val="en-IN"/>
        </w:rPr>
        <w:t>Collaborated with cross-functional teams to integrate schema markup, canonical tags, and metadata, enhancing search visibility and aligning with SEO best practices</w:t>
      </w:r>
      <w:r w:rsidRPr="00183F68">
        <w:rPr>
          <w:rFonts w:asciiTheme="minorHAnsi" w:hAnsiTheme="minorHAnsi" w:cstheme="minorHAnsi"/>
          <w:color w:val="495057"/>
          <w:shd w:val="clear" w:color="auto" w:fill="FFFFFF"/>
        </w:rPr>
        <w:t>.</w:t>
      </w:r>
    </w:p>
    <w:p w:rsidR="00183F68" w:rsidRPr="00183F68" w:rsidP="00183F68" w14:paraId="58CA52A3" w14:textId="77777777">
      <w:pPr>
        <w:numPr>
          <w:ilvl w:val="0"/>
          <w:numId w:val="21"/>
        </w:numPr>
        <w:shd w:val="clear" w:color="auto" w:fill="FAFAFA"/>
        <w:suppressAutoHyphens w:val="0"/>
        <w:spacing w:before="100" w:beforeAutospacing="1" w:after="100" w:afterAutospacing="1"/>
        <w:rPr>
          <w:rFonts w:asciiTheme="minorHAnsi" w:hAnsiTheme="minorHAnsi" w:cstheme="minorHAnsi"/>
          <w:color w:val="424242"/>
          <w:lang w:eastAsia="en-IN"/>
        </w:rPr>
      </w:pPr>
      <w:r w:rsidRPr="00183F68">
        <w:rPr>
          <w:rFonts w:asciiTheme="minorHAnsi" w:hAnsiTheme="minorHAnsi" w:cstheme="minorHAnsi"/>
          <w:color w:val="424242"/>
          <w:lang w:eastAsia="en-IN"/>
        </w:rPr>
        <w:t>Participated in daily standups and bi-weekly technical reviews, contributing to sprint planning, risk mitigation, and delivery tracking for Braun Headless.</w:t>
      </w:r>
    </w:p>
    <w:p w:rsidR="00183F68" w:rsidP="00183F68" w14:paraId="23527291" w14:textId="77777777">
      <w:pPr>
        <w:numPr>
          <w:ilvl w:val="0"/>
          <w:numId w:val="21"/>
        </w:numPr>
        <w:shd w:val="clear" w:color="auto" w:fill="FAFAFA"/>
        <w:suppressAutoHyphens w:val="0"/>
        <w:spacing w:before="100" w:beforeAutospacing="1" w:after="100" w:afterAutospacing="1"/>
        <w:rPr>
          <w:rFonts w:asciiTheme="minorHAnsi" w:hAnsiTheme="minorHAnsi" w:cstheme="minorHAnsi"/>
          <w:color w:val="424242"/>
          <w:lang w:eastAsia="en-IN"/>
        </w:rPr>
      </w:pPr>
      <w:r w:rsidRPr="00183F68">
        <w:rPr>
          <w:rFonts w:asciiTheme="minorHAnsi" w:hAnsiTheme="minorHAnsi" w:cstheme="minorHAnsi"/>
          <w:color w:val="424242"/>
          <w:lang w:eastAsia="en-IN"/>
        </w:rPr>
        <w:t xml:space="preserve">Transitioned to full-time support on the headless stream, driving QA validation, bug resolution, and stakeholder alignment for go-live </w:t>
      </w:r>
      <w:r w:rsidRPr="00183F68">
        <w:rPr>
          <w:rFonts w:asciiTheme="minorHAnsi" w:hAnsiTheme="minorHAnsi" w:cstheme="minorHAnsi"/>
          <w:color w:val="424242"/>
          <w:lang w:eastAsia="en-IN"/>
        </w:rPr>
        <w:t>readiness.</w:t>
      </w:r>
      <w:r w:rsidRPr="00183F68">
        <w:rPr>
          <w:rFonts w:asciiTheme="minorHAnsi" w:hAnsiTheme="minorHAnsi" w:cstheme="minorHAnsi"/>
          <w:color w:val="495057"/>
          <w:shd w:val="clear" w:color="auto" w:fill="FFFFFF"/>
          <w:lang w:val="en-IN"/>
        </w:rPr>
        <w:t>.</w:t>
      </w:r>
    </w:p>
    <w:p w:rsidR="00183F68" w:rsidRPr="00941F32" w:rsidP="00183F68" w14:paraId="1B7C4C8E" w14:textId="240D0A57">
      <w:pPr>
        <w:numPr>
          <w:ilvl w:val="0"/>
          <w:numId w:val="21"/>
        </w:numPr>
        <w:shd w:val="clear" w:color="auto" w:fill="FAFAFA"/>
        <w:suppressAutoHyphens w:val="0"/>
        <w:spacing w:before="100" w:beforeAutospacing="1" w:after="100" w:afterAutospacing="1"/>
        <w:rPr>
          <w:rFonts w:asciiTheme="minorHAnsi" w:hAnsiTheme="minorHAnsi" w:cstheme="minorHAnsi"/>
          <w:color w:val="424242"/>
          <w:lang w:eastAsia="en-IN"/>
        </w:rPr>
      </w:pPr>
      <w:r w:rsidRPr="00183F68">
        <w:rPr>
          <w:rFonts w:asciiTheme="majorHAnsi" w:hAnsiTheme="majorHAnsi" w:cstheme="majorHAnsi"/>
          <w:color w:val="495057"/>
          <w:shd w:val="clear" w:color="auto" w:fill="FFFFFF"/>
          <w:lang w:val="en-IN" w:eastAsia="en-IN"/>
        </w:rPr>
        <w:t>Implemented schema and ensured compliance with WCAG 2.1 guidelines.</w:t>
      </w:r>
    </w:p>
    <w:p w:rsidR="00941F32" w:rsidRPr="00941F32" w:rsidP="00941F32" w14:paraId="359D2BAF" w14:textId="77777777">
      <w:pPr>
        <w:shd w:val="clear" w:color="auto" w:fill="FAFAFA"/>
        <w:suppressAutoHyphens w:val="0"/>
        <w:spacing w:before="100" w:beforeAutospacing="1" w:after="100" w:afterAutospacing="1"/>
        <w:ind w:left="720"/>
        <w:rPr>
          <w:rFonts w:asciiTheme="minorHAnsi" w:hAnsiTheme="minorHAnsi" w:cstheme="minorHAnsi"/>
          <w:color w:val="424242"/>
          <w:lang w:eastAsia="en-IN"/>
        </w:rPr>
      </w:pPr>
    </w:p>
    <w:p w:rsidR="00941F32" w:rsidRPr="00941F32" w:rsidP="00941F32" w14:paraId="430BF4C2" w14:textId="77777777">
      <w:pPr>
        <w:shd w:val="clear" w:color="auto" w:fill="FAFAFA"/>
        <w:suppressAutoHyphens w:val="0"/>
        <w:spacing w:before="100" w:beforeAutospacing="1" w:after="100" w:afterAutospacing="1"/>
        <w:ind w:left="720"/>
        <w:rPr>
          <w:rFonts w:asciiTheme="minorHAnsi" w:hAnsiTheme="minorHAnsi" w:cstheme="minorHAnsi"/>
          <w:color w:val="424242"/>
          <w:lang w:eastAsia="en-IN"/>
        </w:rPr>
      </w:pPr>
    </w:p>
    <w:p w:rsidR="00941F32" w:rsidRPr="00E81042" w:rsidP="00941F32" w14:paraId="3A20ACD4" w14:textId="7E5366E3">
      <w:pPr>
        <w:pStyle w:val="ListParagraph"/>
        <w:numPr>
          <w:ilvl w:val="0"/>
          <w:numId w:val="22"/>
        </w:numPr>
        <w:spacing w:line="276" w:lineRule="auto"/>
        <w:ind w:right="-387"/>
        <w:jc w:val="both"/>
        <w:rPr>
          <w:rFonts w:ascii="Calibri" w:hAnsi="Calibri" w:cs="Arial"/>
        </w:rPr>
      </w:pPr>
      <w:r w:rsidRPr="000F054C">
        <w:rPr>
          <w:rFonts w:ascii="Calibri" w:hAnsi="Calibri" w:cs="Arial"/>
          <w:b/>
          <w:bCs/>
        </w:rPr>
        <w:t>Role</w:t>
      </w:r>
      <w:r>
        <w:rPr>
          <w:rFonts w:ascii="Calibri" w:hAnsi="Calibri" w:cs="Arial"/>
          <w:b/>
          <w:bCs/>
        </w:rPr>
        <w:t xml:space="preserve">: </w:t>
      </w:r>
      <w:r>
        <w:rPr>
          <w:rFonts w:ascii="Calibri" w:hAnsi="Calibri" w:cs="Arial"/>
        </w:rPr>
        <w:t>UI Lead</w:t>
      </w:r>
    </w:p>
    <w:p w:rsidR="00941F32" w:rsidRPr="00292E88" w:rsidP="00941F32" w14:paraId="1293135D" w14:textId="68D057C6">
      <w:pPr>
        <w:pStyle w:val="ListParagraph"/>
        <w:numPr>
          <w:ilvl w:val="0"/>
          <w:numId w:val="22"/>
        </w:numPr>
        <w:spacing w:line="276" w:lineRule="auto"/>
        <w:ind w:right="-387"/>
        <w:jc w:val="both"/>
        <w:rPr>
          <w:rFonts w:ascii="Calibri" w:hAnsi="Calibri" w:cs="Arial"/>
        </w:rPr>
      </w:pPr>
      <w:r w:rsidRPr="00E81042">
        <w:rPr>
          <w:rFonts w:ascii="Calibri" w:hAnsi="Calibri" w:cs="Arial"/>
          <w:b/>
        </w:rPr>
        <w:t>Project Name</w:t>
      </w:r>
      <w:r w:rsidRPr="00E81042">
        <w:rPr>
          <w:rFonts w:ascii="Calibri" w:hAnsi="Calibri" w:cs="Arial"/>
        </w:rPr>
        <w:t xml:space="preserve">: </w:t>
      </w:r>
      <w:r w:rsidR="00C67155">
        <w:rPr>
          <w:rFonts w:asciiTheme="minorHAnsi" w:hAnsiTheme="minorHAnsi" w:cstheme="minorHAnsi"/>
          <w:b/>
          <w:color w:val="404040" w:themeColor="text1" w:themeTint="BF"/>
        </w:rPr>
        <w:t>YourBeautyCode</w:t>
      </w:r>
    </w:p>
    <w:p w:rsidR="00292E88" w:rsidP="00941F32" w14:paraId="1A67098A" w14:textId="4516095B">
      <w:pPr>
        <w:pStyle w:val="ListParagraph"/>
        <w:numPr>
          <w:ilvl w:val="0"/>
          <w:numId w:val="22"/>
        </w:numPr>
        <w:spacing w:line="276" w:lineRule="auto"/>
        <w:ind w:right="-387"/>
        <w:jc w:val="both"/>
        <w:rPr>
          <w:rFonts w:ascii="Calibri" w:hAnsi="Calibri" w:cs="Arial"/>
        </w:rPr>
      </w:pPr>
      <w:r w:rsidRPr="00292E88">
        <w:rPr>
          <w:rFonts w:asciiTheme="minorHAnsi" w:hAnsiTheme="minorHAnsi" w:cstheme="minorHAnsi"/>
          <w:b/>
          <w:bCs/>
        </w:rPr>
        <w:t>Tools &amp; Technologies</w:t>
      </w:r>
      <w:r>
        <w:rPr>
          <w:rFonts w:asciiTheme="minorHAnsi" w:hAnsiTheme="minorHAnsi" w:cstheme="minorHAnsi"/>
          <w:b/>
          <w:bCs/>
        </w:rPr>
        <w:t>:</w:t>
      </w:r>
      <w:r w:rsidRPr="00292E88">
        <w:rPr>
          <w:rFonts w:asciiTheme="minorHAnsi" w:hAnsiTheme="minorHAnsi" w:cstheme="minorHAnsi"/>
        </w:rPr>
        <w:t xml:space="preserve"> </w:t>
      </w:r>
      <w:r>
        <w:rPr>
          <w:rFonts w:asciiTheme="minorHAnsi" w:hAnsiTheme="minorHAnsi" w:cstheme="minorHAnsi"/>
        </w:rPr>
        <w:t>next</w:t>
      </w:r>
      <w:r w:rsidRPr="00761977">
        <w:rPr>
          <w:rFonts w:asciiTheme="minorHAnsi" w:hAnsiTheme="minorHAnsi" w:cstheme="minorHAnsi"/>
        </w:rPr>
        <w:t xml:space="preserve">.js, </w:t>
      </w:r>
      <w:r>
        <w:rPr>
          <w:rFonts w:asciiTheme="minorHAnsi" w:hAnsiTheme="minorHAnsi" w:cstheme="minorHAnsi"/>
        </w:rPr>
        <w:t>Tailwind</w:t>
      </w:r>
      <w:r w:rsidRPr="00761977">
        <w:rPr>
          <w:rFonts w:asciiTheme="minorHAnsi" w:hAnsiTheme="minorHAnsi" w:cstheme="minorHAnsi"/>
        </w:rPr>
        <w:t xml:space="preserve">, </w:t>
      </w:r>
      <w:r w:rsidRPr="00761977">
        <w:rPr>
          <w:rFonts w:asciiTheme="minorHAnsi" w:hAnsiTheme="minorHAnsi" w:cstheme="minorHAnsi"/>
        </w:rPr>
        <w:t>Typescript.js</w:t>
      </w:r>
      <w:r>
        <w:rPr>
          <w:rFonts w:asciiTheme="minorHAnsi" w:hAnsiTheme="minorHAnsi" w:cstheme="minorHAnsi"/>
        </w:rPr>
        <w:t xml:space="preserve"> ,</w:t>
      </w:r>
      <w:r>
        <w:rPr>
          <w:rFonts w:asciiTheme="minorHAnsi" w:hAnsiTheme="minorHAnsi" w:cstheme="minorHAnsi"/>
        </w:rPr>
        <w:t xml:space="preserve"> </w:t>
      </w:r>
      <w:r>
        <w:rPr>
          <w:rFonts w:asciiTheme="minorHAnsi" w:hAnsiTheme="minorHAnsi" w:cstheme="minorHAnsi"/>
        </w:rPr>
        <w:t>contentFul</w:t>
      </w:r>
      <w:r>
        <w:rPr>
          <w:rFonts w:asciiTheme="minorHAnsi" w:hAnsiTheme="minorHAnsi" w:cstheme="minorHAnsi"/>
        </w:rPr>
        <w:t xml:space="preserve">, Apollo </w:t>
      </w:r>
      <w:r>
        <w:rPr>
          <w:rFonts w:asciiTheme="minorHAnsi" w:hAnsiTheme="minorHAnsi" w:cstheme="minorHAnsi"/>
        </w:rPr>
        <w:t>Studio ,</w:t>
      </w:r>
      <w:r>
        <w:rPr>
          <w:rFonts w:asciiTheme="minorHAnsi" w:hAnsiTheme="minorHAnsi" w:cstheme="minorHAnsi"/>
        </w:rPr>
        <w:t xml:space="preserve"> </w:t>
      </w:r>
      <w:r w:rsidRPr="00F60618">
        <w:rPr>
          <w:rFonts w:cstheme="minorHAnsi"/>
          <w:lang w:val="en-IN"/>
        </w:rPr>
        <w:t>ApolloClient</w:t>
      </w:r>
      <w:r>
        <w:rPr>
          <w:rFonts w:cstheme="minorHAnsi"/>
          <w:lang w:val="en-IN"/>
        </w:rPr>
        <w:t xml:space="preserve">,  </w:t>
      </w:r>
      <w:r>
        <w:rPr>
          <w:rFonts w:cstheme="minorHAnsi"/>
          <w:lang w:val="en-IN"/>
        </w:rPr>
        <w:t>GraphicQL</w:t>
      </w:r>
      <w:r>
        <w:rPr>
          <w:rFonts w:cstheme="minorHAnsi"/>
          <w:lang w:val="en-IN"/>
        </w:rPr>
        <w:t xml:space="preserve"> , Okta</w:t>
      </w:r>
      <w:r>
        <w:rPr>
          <w:rFonts w:cstheme="minorHAnsi"/>
          <w:lang w:val="en-IN"/>
        </w:rPr>
        <w:t xml:space="preserve">, </w:t>
      </w:r>
      <w:r>
        <w:rPr>
          <w:rFonts w:cstheme="minorHAnsi"/>
          <w:lang w:val="en-IN"/>
        </w:rPr>
        <w:t>Zustand</w:t>
      </w:r>
    </w:p>
    <w:p w:rsidR="00941F32" w:rsidRPr="00941F32" w:rsidP="00941F32" w14:paraId="27B66CDA" w14:textId="54045B10">
      <w:pPr>
        <w:pStyle w:val="ListParagraph"/>
        <w:numPr>
          <w:ilvl w:val="0"/>
          <w:numId w:val="22"/>
        </w:numPr>
        <w:spacing w:line="276" w:lineRule="auto"/>
        <w:ind w:right="-387"/>
        <w:jc w:val="both"/>
        <w:rPr>
          <w:rFonts w:ascii="Calibri" w:hAnsi="Calibri" w:cs="Arial"/>
        </w:rPr>
      </w:pPr>
      <w:r w:rsidRPr="000F054C">
        <w:rPr>
          <w:rFonts w:ascii="Calibri" w:hAnsi="Calibri" w:cs="Arial"/>
          <w:b/>
        </w:rPr>
        <w:t>Description</w:t>
      </w:r>
    </w:p>
    <w:p w:rsidR="00941F32" w:rsidP="00941F32" w14:paraId="04388D38" w14:textId="77777777">
      <w:pPr>
        <w:tabs>
          <w:tab w:val="left" w:pos="360"/>
        </w:tabs>
        <w:autoSpaceDE w:val="0"/>
        <w:autoSpaceDN w:val="0"/>
        <w:adjustRightInd w:val="0"/>
        <w:spacing w:before="60" w:after="60"/>
        <w:ind w:left="360"/>
        <w:rPr>
          <w:rFonts w:asciiTheme="minorHAnsi" w:hAnsiTheme="minorHAnsi" w:cstheme="minorHAnsi"/>
          <w:lang w:val="en-IN"/>
        </w:rPr>
      </w:pPr>
      <w:r w:rsidRPr="003E0F94">
        <w:rPr>
          <w:rFonts w:asciiTheme="minorHAnsi" w:hAnsiTheme="minorHAnsi" w:cstheme="minorHAnsi"/>
          <w:lang w:val="en-IN"/>
        </w:rPr>
        <w:t>BeautyCode.com aims to create an engaging and rewarding experience for users through a comprehensive loyalty points system. By offering multiple ways to earn and redeem points, such as registering, completing quizzes, referring friends, and completing profiles, the website will encourage user interaction and retention. These points can be redeemed for gift cards, samples/products, rewards. Additionally, the site will maintain a detailed reward history for users.</w:t>
      </w:r>
    </w:p>
    <w:p w:rsidR="00941F32" w:rsidRPr="00BB6103" w:rsidP="00941F32" w14:paraId="73BAA1D8"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941F32" w:rsidRPr="00566706" w:rsidP="00941F32" w14:paraId="78D36BA5"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r w:rsidRPr="00566706">
        <w:rPr>
          <w:rFonts w:asciiTheme="minorHAnsi" w:hAnsiTheme="minorHAnsi" w:cstheme="minorHAnsi"/>
          <w:color w:val="495057"/>
          <w:shd w:val="clear" w:color="auto" w:fill="FFFFFF"/>
          <w:lang w:val="en-IN"/>
        </w:rPr>
        <w:t xml:space="preserve">Led UI development and code coverage improvements for </w:t>
      </w:r>
      <w:r w:rsidRPr="00566706">
        <w:rPr>
          <w:rFonts w:asciiTheme="minorHAnsi" w:hAnsiTheme="minorHAnsi" w:cstheme="minorHAnsi"/>
          <w:color w:val="495057"/>
          <w:shd w:val="clear" w:color="auto" w:fill="FFFFFF"/>
          <w:lang w:val="en-IN"/>
        </w:rPr>
        <w:t>YourBeautyCode</w:t>
      </w:r>
      <w:r w:rsidRPr="00566706">
        <w:rPr>
          <w:rFonts w:asciiTheme="minorHAnsi" w:hAnsiTheme="minorHAnsi" w:cstheme="minorHAnsi"/>
          <w:color w:val="495057"/>
          <w:shd w:val="clear" w:color="auto" w:fill="FFFFFF"/>
          <w:lang w:val="en-IN"/>
        </w:rPr>
        <w:t xml:space="preserve"> platform, contributing multiple feature enhancements and bug fixes across staging and production environments </w:t>
      </w:r>
    </w:p>
    <w:p w:rsidR="00941F32" w:rsidRPr="00566706" w:rsidP="00941F32" w14:paraId="5C4D089D"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r w:rsidRPr="00566706">
        <w:rPr>
          <w:rFonts w:asciiTheme="minorHAnsi" w:hAnsiTheme="minorHAnsi" w:cstheme="minorHAnsi"/>
          <w:color w:val="495057"/>
          <w:shd w:val="clear" w:color="auto" w:fill="FFFFFF"/>
          <w:lang w:val="en-IN"/>
        </w:rPr>
        <w:t>Coordinated Google Analytics and Tag Manager (GA/GTM) setup for staging and production environments, including container creation, dashboard access, and tag configuration</w:t>
      </w:r>
      <w:r w:rsidRPr="00566706">
        <w:rPr>
          <w:rFonts w:asciiTheme="minorHAnsi" w:hAnsiTheme="minorHAnsi" w:cstheme="minorHAnsi"/>
          <w:color w:val="495057"/>
          <w:shd w:val="clear" w:color="auto" w:fill="FFFFFF"/>
        </w:rPr>
        <w:t>.</w:t>
      </w:r>
    </w:p>
    <w:p w:rsidR="00941F32" w:rsidRPr="00566706" w:rsidP="00941F32" w14:paraId="555CEBDD"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r w:rsidRPr="00566706">
        <w:rPr>
          <w:rFonts w:asciiTheme="minorHAnsi" w:hAnsiTheme="minorHAnsi" w:cstheme="minorHAnsi"/>
          <w:color w:val="495057"/>
          <w:shd w:val="clear" w:color="auto" w:fill="FFFFFF"/>
          <w:lang w:val="en-IN"/>
        </w:rPr>
        <w:t>Implemented and validated standard event tracking for P&amp;G across OKTA, LMS, and other integrations, ensuring compliance with analytics and business requirements</w:t>
      </w:r>
      <w:r w:rsidRPr="00566706">
        <w:rPr>
          <w:rFonts w:asciiTheme="minorHAnsi" w:hAnsiTheme="minorHAnsi" w:cstheme="minorHAnsi"/>
          <w:color w:val="495057"/>
          <w:shd w:val="clear" w:color="auto" w:fill="FFFFFF"/>
        </w:rPr>
        <w:t>.</w:t>
      </w:r>
    </w:p>
    <w:p w:rsidR="00941F32" w:rsidRPr="00566706" w:rsidP="00941F32" w14:paraId="6EB6E3B5"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r w:rsidRPr="00566706">
        <w:rPr>
          <w:rFonts w:asciiTheme="minorHAnsi" w:hAnsiTheme="minorHAnsi" w:cstheme="minorHAnsi"/>
          <w:color w:val="495057"/>
          <w:shd w:val="clear" w:color="auto" w:fill="FFFFFF"/>
          <w:lang w:val="en-IN"/>
        </w:rPr>
        <w:t xml:space="preserve">Authored and maintained documentation for account information and MyAccount components, supporting seamless user experience and stakeholder </w:t>
      </w:r>
      <w:r w:rsidRPr="00566706">
        <w:rPr>
          <w:rFonts w:asciiTheme="minorHAnsi" w:hAnsiTheme="minorHAnsi" w:cstheme="minorHAnsi"/>
          <w:color w:val="495057"/>
          <w:shd w:val="clear" w:color="auto" w:fill="FFFFFF"/>
          <w:lang w:val="en-IN"/>
        </w:rPr>
        <w:t>visibility </w:t>
      </w:r>
      <w:r w:rsidRPr="00566706">
        <w:rPr>
          <w:rFonts w:asciiTheme="minorHAnsi" w:hAnsiTheme="minorHAnsi" w:cstheme="minorHAnsi"/>
          <w:color w:val="495057"/>
          <w:shd w:val="clear" w:color="auto" w:fill="FFFFFF"/>
        </w:rPr>
        <w:t>.</w:t>
      </w:r>
    </w:p>
    <w:p w:rsidR="00941F32" w:rsidRPr="00292E88" w:rsidP="00941F32" w14:paraId="30D7404B"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r w:rsidRPr="00566706">
        <w:rPr>
          <w:rFonts w:asciiTheme="minorHAnsi" w:hAnsiTheme="minorHAnsi" w:cstheme="minorHAnsi"/>
          <w:color w:val="495057"/>
          <w:shd w:val="clear" w:color="auto" w:fill="FFFFFF"/>
          <w:lang w:val="en-IN"/>
        </w:rPr>
        <w:t xml:space="preserve">Actively participated in daily status meetings and cross-functional reviews, collaborating with product owners, QA, and development teams to align deliverables and resolve </w:t>
      </w:r>
      <w:r w:rsidRPr="00566706">
        <w:rPr>
          <w:rFonts w:asciiTheme="minorHAnsi" w:hAnsiTheme="minorHAnsi" w:cstheme="minorHAnsi"/>
          <w:color w:val="495057"/>
          <w:shd w:val="clear" w:color="auto" w:fill="FFFFFF"/>
          <w:lang w:val="en-IN"/>
        </w:rPr>
        <w:t>blockers .</w:t>
      </w:r>
    </w:p>
    <w:p w:rsidR="00292E88" w:rsidRPr="00671591" w:rsidP="00941F32" w14:paraId="0A9ACB37"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p>
    <w:p w:rsidR="00671591" w:rsidP="00671591" w14:paraId="5BC850BE" w14:textId="77777777">
      <w:p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p>
    <w:p w:rsidR="00671591" w:rsidP="00671591" w14:paraId="27724A6C" w14:textId="77777777">
      <w:p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p>
    <w:p w:rsidR="00D06801" w:rsidRPr="00E81042" w:rsidP="00D06801" w14:paraId="1AE78633" w14:textId="77777777">
      <w:pPr>
        <w:pStyle w:val="ListParagraph"/>
        <w:numPr>
          <w:ilvl w:val="0"/>
          <w:numId w:val="22"/>
        </w:numPr>
        <w:spacing w:line="276" w:lineRule="auto"/>
        <w:ind w:right="-387"/>
        <w:jc w:val="both"/>
        <w:rPr>
          <w:rFonts w:ascii="Calibri" w:hAnsi="Calibri" w:cs="Arial"/>
        </w:rPr>
      </w:pPr>
      <w:r w:rsidRPr="000F054C">
        <w:rPr>
          <w:rFonts w:ascii="Calibri" w:hAnsi="Calibri" w:cs="Arial"/>
          <w:b/>
          <w:bCs/>
        </w:rPr>
        <w:t>Role</w:t>
      </w:r>
      <w:r>
        <w:rPr>
          <w:rFonts w:ascii="Calibri" w:hAnsi="Calibri" w:cs="Arial"/>
          <w:b/>
          <w:bCs/>
        </w:rPr>
        <w:t xml:space="preserve">: </w:t>
      </w:r>
      <w:r>
        <w:rPr>
          <w:rFonts w:ascii="Calibri" w:hAnsi="Calibri" w:cs="Arial"/>
        </w:rPr>
        <w:t>UI Lead</w:t>
      </w:r>
    </w:p>
    <w:p w:rsidR="00D06801" w:rsidRPr="00292E88" w:rsidP="00D06801" w14:paraId="3F1419EF" w14:textId="69D77021">
      <w:pPr>
        <w:pStyle w:val="ListParagraph"/>
        <w:numPr>
          <w:ilvl w:val="0"/>
          <w:numId w:val="22"/>
        </w:numPr>
        <w:spacing w:line="276" w:lineRule="auto"/>
        <w:ind w:right="-387"/>
        <w:jc w:val="both"/>
        <w:rPr>
          <w:rFonts w:ascii="Calibri" w:hAnsi="Calibri" w:cs="Arial"/>
        </w:rPr>
      </w:pPr>
      <w:r w:rsidRPr="00E81042">
        <w:rPr>
          <w:rFonts w:ascii="Calibri" w:hAnsi="Calibri" w:cs="Arial"/>
          <w:b/>
        </w:rPr>
        <w:t>Project Name</w:t>
      </w:r>
      <w:r w:rsidRPr="00E81042">
        <w:rPr>
          <w:rFonts w:ascii="Calibri" w:hAnsi="Calibri" w:cs="Arial"/>
        </w:rPr>
        <w:t xml:space="preserve">: </w:t>
      </w:r>
      <w:r>
        <w:rPr>
          <w:rFonts w:asciiTheme="minorHAnsi" w:hAnsiTheme="minorHAnsi" w:cstheme="minorHAnsi"/>
          <w:b/>
          <w:color w:val="404040" w:themeColor="text1" w:themeTint="BF"/>
        </w:rPr>
        <w:t>Exyte</w:t>
      </w:r>
    </w:p>
    <w:p w:rsidR="00292E88" w:rsidRPr="00292E88" w:rsidP="00292E88" w14:paraId="1EF67E05" w14:textId="40185E5F">
      <w:pPr>
        <w:pStyle w:val="ListParagraph"/>
        <w:numPr>
          <w:ilvl w:val="0"/>
          <w:numId w:val="22"/>
        </w:numPr>
        <w:spacing w:line="276" w:lineRule="auto"/>
        <w:ind w:right="-387"/>
        <w:jc w:val="both"/>
        <w:rPr>
          <w:rFonts w:ascii="Calibri" w:hAnsi="Calibri" w:cs="Arial"/>
        </w:rPr>
      </w:pPr>
      <w:r w:rsidRPr="00292E88">
        <w:rPr>
          <w:rFonts w:asciiTheme="minorHAnsi" w:hAnsiTheme="minorHAnsi" w:cstheme="minorHAnsi"/>
          <w:b/>
          <w:bCs/>
        </w:rPr>
        <w:t>Tools &amp; Technologies</w:t>
      </w:r>
      <w:r>
        <w:rPr>
          <w:rFonts w:asciiTheme="minorHAnsi" w:hAnsiTheme="minorHAnsi" w:cstheme="minorHAnsi"/>
          <w:b/>
          <w:bCs/>
        </w:rPr>
        <w:t>:</w:t>
      </w:r>
      <w:r w:rsidRPr="00292E88">
        <w:rPr>
          <w:rFonts w:asciiTheme="minorHAnsi" w:hAnsiTheme="minorHAnsi" w:cstheme="minorHAnsi"/>
        </w:rPr>
        <w:t xml:space="preserve"> </w:t>
      </w:r>
      <w:r w:rsidR="00D71122">
        <w:rPr>
          <w:rFonts w:asciiTheme="minorHAnsi" w:hAnsiTheme="minorHAnsi" w:cstheme="minorHAnsi"/>
        </w:rPr>
        <w:t>next</w:t>
      </w:r>
      <w:r w:rsidRPr="00761977" w:rsidR="00D71122">
        <w:rPr>
          <w:rFonts w:asciiTheme="minorHAnsi" w:hAnsiTheme="minorHAnsi" w:cstheme="minorHAnsi"/>
        </w:rPr>
        <w:t xml:space="preserve">.js, </w:t>
      </w:r>
      <w:r w:rsidR="00D71122">
        <w:rPr>
          <w:rFonts w:asciiTheme="minorHAnsi" w:hAnsiTheme="minorHAnsi" w:cstheme="minorHAnsi"/>
        </w:rPr>
        <w:t>Tailwind</w:t>
      </w:r>
      <w:r w:rsidRPr="00761977" w:rsidR="00D71122">
        <w:rPr>
          <w:rFonts w:asciiTheme="minorHAnsi" w:hAnsiTheme="minorHAnsi" w:cstheme="minorHAnsi"/>
        </w:rPr>
        <w:t>, Typescript.js</w:t>
      </w:r>
      <w:r w:rsidR="00D71122">
        <w:rPr>
          <w:rFonts w:asciiTheme="minorHAnsi" w:hAnsiTheme="minorHAnsi" w:cstheme="minorHAnsi"/>
        </w:rPr>
        <w:t xml:space="preserve"> and </w:t>
      </w:r>
      <w:r w:rsidR="00D71122">
        <w:rPr>
          <w:rFonts w:asciiTheme="minorHAnsi" w:hAnsiTheme="minorHAnsi" w:cstheme="minorHAnsi"/>
        </w:rPr>
        <w:t>sitecore</w:t>
      </w:r>
      <w:r w:rsidR="00D71122">
        <w:rPr>
          <w:rFonts w:asciiTheme="minorHAnsi" w:hAnsiTheme="minorHAnsi" w:cstheme="minorHAnsi"/>
        </w:rPr>
        <w:t xml:space="preserve"> </w:t>
      </w:r>
      <w:r w:rsidR="00D71122">
        <w:rPr>
          <w:rFonts w:asciiTheme="minorHAnsi" w:hAnsiTheme="minorHAnsi" w:cstheme="minorHAnsi"/>
        </w:rPr>
        <w:t>xm</w:t>
      </w:r>
      <w:r w:rsidR="00D71122">
        <w:rPr>
          <w:rFonts w:asciiTheme="minorHAnsi" w:hAnsiTheme="minorHAnsi" w:cstheme="minorHAnsi"/>
        </w:rPr>
        <w:t xml:space="preserve"> </w:t>
      </w:r>
      <w:r w:rsidR="00D71122">
        <w:rPr>
          <w:rFonts w:asciiTheme="minorHAnsi" w:hAnsiTheme="minorHAnsi" w:cstheme="minorHAnsi"/>
        </w:rPr>
        <w:t>clould</w:t>
      </w:r>
    </w:p>
    <w:p w:rsidR="00D06801" w:rsidRPr="00D06801" w:rsidP="00D06801" w14:paraId="0133C3A3" w14:textId="5D88E83A">
      <w:pPr>
        <w:pStyle w:val="ListParagraph"/>
        <w:numPr>
          <w:ilvl w:val="0"/>
          <w:numId w:val="22"/>
        </w:numPr>
        <w:spacing w:line="276" w:lineRule="auto"/>
        <w:ind w:right="-387"/>
        <w:jc w:val="both"/>
        <w:rPr>
          <w:rFonts w:ascii="Calibri" w:hAnsi="Calibri" w:cs="Arial"/>
        </w:rPr>
      </w:pPr>
      <w:r w:rsidRPr="000F054C">
        <w:rPr>
          <w:rFonts w:ascii="Calibri" w:hAnsi="Calibri" w:cs="Arial"/>
          <w:b/>
        </w:rPr>
        <w:t>Description</w:t>
      </w:r>
      <w:r>
        <w:rPr>
          <w:rFonts w:ascii="Calibri" w:hAnsi="Calibri" w:cs="Arial"/>
          <w:b/>
        </w:rPr>
        <w:t>:</w:t>
      </w:r>
    </w:p>
    <w:p w:rsidR="00D06801" w:rsidP="00D06801" w14:paraId="7ED36B4F" w14:textId="77777777">
      <w:pPr>
        <w:tabs>
          <w:tab w:val="left" w:pos="360"/>
        </w:tabs>
        <w:autoSpaceDE w:val="0"/>
        <w:autoSpaceDN w:val="0"/>
        <w:adjustRightInd w:val="0"/>
        <w:spacing w:before="60" w:after="60"/>
        <w:jc w:val="both"/>
        <w:rPr>
          <w:rFonts w:asciiTheme="minorHAnsi" w:hAnsiTheme="minorHAnsi" w:cstheme="minorHAnsi"/>
          <w:lang w:val="en-IN"/>
        </w:rPr>
      </w:pPr>
      <w:r w:rsidRPr="00CD63B9">
        <w:rPr>
          <w:rFonts w:asciiTheme="minorHAnsi" w:hAnsiTheme="minorHAnsi" w:cstheme="minorHAnsi"/>
          <w:lang w:val="en-IN"/>
        </w:rPr>
        <w:t xml:space="preserve">The primary objective of the project is to establish a modern content management system for </w:t>
      </w:r>
      <w:r w:rsidRPr="00CD63B9">
        <w:rPr>
          <w:rFonts w:asciiTheme="minorHAnsi" w:hAnsiTheme="minorHAnsi" w:cstheme="minorHAnsi"/>
          <w:lang w:val="en-IN"/>
        </w:rPr>
        <w:t>Exyte</w:t>
      </w:r>
      <w:r w:rsidRPr="00CD63B9">
        <w:rPr>
          <w:rFonts w:asciiTheme="minorHAnsi" w:hAnsiTheme="minorHAnsi" w:cstheme="minorHAnsi"/>
          <w:lang w:val="en-IN"/>
        </w:rPr>
        <w:t xml:space="preserve"> brand website which will empower seamless content delivery and facilitate global reach for the business.</w:t>
      </w:r>
    </w:p>
    <w:p w:rsidR="0010012E" w:rsidP="00D06801" w14:paraId="063FC004" w14:textId="77777777">
      <w:pPr>
        <w:tabs>
          <w:tab w:val="left" w:pos="360"/>
        </w:tabs>
        <w:autoSpaceDE w:val="0"/>
        <w:autoSpaceDN w:val="0"/>
        <w:adjustRightInd w:val="0"/>
        <w:spacing w:before="60" w:after="60"/>
        <w:jc w:val="both"/>
        <w:rPr>
          <w:rFonts w:asciiTheme="minorHAnsi" w:hAnsiTheme="minorHAnsi" w:cstheme="minorHAnsi"/>
          <w:lang w:val="en-IN"/>
        </w:rPr>
      </w:pPr>
    </w:p>
    <w:p w:rsidR="00D06801" w:rsidRPr="00BB6103" w:rsidP="00D06801" w14:paraId="5FC628A7"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D06801" w:rsidRPr="00A725F1" w:rsidP="00D06801" w14:paraId="71BDE12A"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z w:val="20"/>
          <w:szCs w:val="20"/>
          <w:shd w:val="clear" w:color="auto" w:fill="FFFFFF"/>
        </w:rPr>
      </w:pPr>
      <w:r w:rsidRPr="00A725F1">
        <w:rPr>
          <w:rFonts w:asciiTheme="minorHAnsi" w:hAnsiTheme="minorHAnsi" w:cstheme="minorHAnsi"/>
          <w:color w:val="495057"/>
          <w:sz w:val="20"/>
          <w:szCs w:val="20"/>
          <w:shd w:val="clear" w:color="auto" w:fill="FFFFFF"/>
          <w:lang w:val="en-IN"/>
        </w:rPr>
        <w:t>Provide expert guidance on the use of Next.js and Tailwind CSS for building scalable, high-performance web applications. Define and implement best practices for development using these technologies.</w:t>
      </w:r>
    </w:p>
    <w:p w:rsidR="00D06801" w:rsidP="00D06801" w14:paraId="666A94DE" w14:textId="77777777">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z w:val="20"/>
          <w:szCs w:val="20"/>
          <w:shd w:val="clear" w:color="auto" w:fill="FFFFFF"/>
        </w:rPr>
      </w:pPr>
      <w:r w:rsidRPr="00761977">
        <w:rPr>
          <w:rFonts w:asciiTheme="minorHAnsi" w:hAnsiTheme="minorHAnsi" w:cstheme="minorHAnsi"/>
          <w:color w:val="495057"/>
          <w:sz w:val="20"/>
          <w:szCs w:val="20"/>
          <w:shd w:val="clear" w:color="auto" w:fill="FFFFFF"/>
        </w:rPr>
        <w:t>Designed and implemented responsive UI components, optimized performance, and accessibility.</w:t>
      </w:r>
    </w:p>
    <w:p w:rsidR="00D06801" w:rsidP="00D06801" w14:paraId="2F857391" w14:textId="1DB24523">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z w:val="20"/>
          <w:szCs w:val="20"/>
          <w:shd w:val="clear" w:color="auto" w:fill="FFFFFF"/>
        </w:rPr>
      </w:pPr>
      <w:r w:rsidRPr="00761977">
        <w:rPr>
          <w:rFonts w:asciiTheme="minorHAnsi" w:hAnsiTheme="minorHAnsi" w:cstheme="minorHAnsi"/>
          <w:color w:val="495057"/>
          <w:sz w:val="20"/>
          <w:szCs w:val="20"/>
          <w:shd w:val="clear" w:color="auto" w:fill="FFFFFF"/>
        </w:rPr>
        <w:t xml:space="preserve">Collaborated with designers, and </w:t>
      </w:r>
      <w:r w:rsidRPr="00761977" w:rsidR="0010012E">
        <w:rPr>
          <w:rFonts w:asciiTheme="minorHAnsi" w:hAnsiTheme="minorHAnsi" w:cstheme="minorHAnsi"/>
          <w:color w:val="495057"/>
          <w:sz w:val="20"/>
          <w:szCs w:val="20"/>
          <w:shd w:val="clear" w:color="auto" w:fill="FFFFFF"/>
        </w:rPr>
        <w:t>develope</w:t>
      </w:r>
      <w:r w:rsidR="0010012E">
        <w:rPr>
          <w:rFonts w:asciiTheme="minorHAnsi" w:hAnsiTheme="minorHAnsi" w:cstheme="minorHAnsi"/>
          <w:color w:val="495057"/>
          <w:sz w:val="20"/>
          <w:szCs w:val="20"/>
          <w:shd w:val="clear" w:color="auto" w:fill="FFFFFF"/>
        </w:rPr>
        <w:t xml:space="preserve">rs </w:t>
      </w:r>
      <w:r w:rsidRPr="00761977">
        <w:rPr>
          <w:rFonts w:asciiTheme="minorHAnsi" w:hAnsiTheme="minorHAnsi" w:cstheme="minorHAnsi"/>
          <w:color w:val="495057"/>
          <w:sz w:val="20"/>
          <w:szCs w:val="20"/>
          <w:shd w:val="clear" w:color="auto" w:fill="FFFFFF"/>
        </w:rPr>
        <w:t>to deliver seamless user Interfaces.</w:t>
      </w:r>
    </w:p>
    <w:p w:rsidR="00D06801" w:rsidRPr="00D06801" w:rsidP="00D06801" w14:paraId="5D960838" w14:textId="12A9E60F">
      <w:pPr>
        <w:pStyle w:val="ListParagraph"/>
        <w:numPr>
          <w:ilvl w:val="0"/>
          <w:numId w:val="21"/>
        </w:numPr>
        <w:suppressAutoHyphens w:val="0"/>
        <w:autoSpaceDE w:val="0"/>
        <w:autoSpaceDN w:val="0"/>
        <w:adjustRightInd w:val="0"/>
        <w:spacing w:before="60" w:after="60"/>
        <w:contextualSpacing/>
        <w:rPr>
          <w:rFonts w:asciiTheme="minorHAnsi" w:hAnsiTheme="minorHAnsi" w:cstheme="minorHAnsi"/>
          <w:color w:val="495057"/>
          <w:sz w:val="20"/>
          <w:szCs w:val="20"/>
          <w:shd w:val="clear" w:color="auto" w:fill="FFFFFF"/>
        </w:rPr>
      </w:pPr>
      <w:r w:rsidRPr="00D06801">
        <w:rPr>
          <w:rFonts w:asciiTheme="minorHAnsi" w:hAnsiTheme="minorHAnsi" w:cstheme="minorHAnsi"/>
          <w:color w:val="495057"/>
          <w:sz w:val="20"/>
          <w:szCs w:val="20"/>
          <w:shd w:val="clear" w:color="auto" w:fill="FFFFFF"/>
        </w:rPr>
        <w:t>Participated in code reviews and contribution to the development of the team</w:t>
      </w:r>
    </w:p>
    <w:p w:rsidR="00D06801" w:rsidRPr="000E7A2B" w:rsidP="00D06801" w14:paraId="4ECEED9F" w14:textId="77777777">
      <w:pPr>
        <w:tabs>
          <w:tab w:val="left" w:pos="360"/>
        </w:tabs>
        <w:autoSpaceDE w:val="0"/>
        <w:autoSpaceDN w:val="0"/>
        <w:adjustRightInd w:val="0"/>
        <w:spacing w:before="60" w:after="60"/>
        <w:jc w:val="both"/>
        <w:rPr>
          <w:rFonts w:asciiTheme="minorHAnsi" w:hAnsiTheme="minorHAnsi" w:cstheme="minorHAnsi"/>
          <w:color w:val="404040" w:themeColor="text1" w:themeTint="BF"/>
        </w:rPr>
      </w:pPr>
    </w:p>
    <w:p w:rsidR="00D06801" w:rsidRPr="00941F32" w:rsidP="00D06801" w14:paraId="4497B487" w14:textId="77777777">
      <w:pPr>
        <w:pStyle w:val="ListParagraph"/>
        <w:spacing w:line="276" w:lineRule="auto"/>
        <w:ind w:right="-387"/>
        <w:jc w:val="both"/>
        <w:rPr>
          <w:rFonts w:ascii="Calibri" w:hAnsi="Calibri" w:cs="Arial"/>
        </w:rPr>
      </w:pPr>
    </w:p>
    <w:p w:rsidR="00671591" w:rsidRPr="00671591" w:rsidP="00671591" w14:paraId="4F847549" w14:textId="77777777">
      <w:pPr>
        <w:suppressAutoHyphens w:val="0"/>
        <w:autoSpaceDE w:val="0"/>
        <w:autoSpaceDN w:val="0"/>
        <w:adjustRightInd w:val="0"/>
        <w:spacing w:before="60" w:after="60"/>
        <w:contextualSpacing/>
        <w:rPr>
          <w:rFonts w:asciiTheme="minorHAnsi" w:hAnsiTheme="minorHAnsi" w:cstheme="minorHAnsi"/>
          <w:color w:val="495057"/>
          <w:shd w:val="clear" w:color="auto" w:fill="FFFFFF"/>
        </w:rPr>
      </w:pPr>
    </w:p>
    <w:p w:rsidR="00BB6103" w:rsidP="00BB6103" w14:paraId="03DA25A5" w14:textId="77777777"/>
    <w:p w:rsidR="00566706" w:rsidRPr="00BB6103" w:rsidP="00BB6103" w14:paraId="4064DDD0" w14:textId="77777777"/>
    <w:p w:rsidR="00E81042" w:rsidRPr="00E81042" w:rsidP="005A2519" w14:paraId="62E2DD11" w14:textId="19BB7C98">
      <w:pPr>
        <w:pStyle w:val="ListParagraph"/>
        <w:numPr>
          <w:ilvl w:val="0"/>
          <w:numId w:val="7"/>
        </w:numPr>
        <w:spacing w:line="276" w:lineRule="auto"/>
        <w:ind w:right="-387"/>
        <w:jc w:val="both"/>
        <w:rPr>
          <w:rFonts w:ascii="Calibri" w:hAnsi="Calibri" w:cs="Arial"/>
        </w:rPr>
      </w:pPr>
      <w:r w:rsidRPr="000F054C">
        <w:rPr>
          <w:rFonts w:ascii="Calibri" w:hAnsi="Calibri" w:cs="Arial"/>
          <w:b/>
          <w:bCs/>
        </w:rPr>
        <w:t>Role</w:t>
      </w:r>
      <w:r w:rsidR="00941F32">
        <w:rPr>
          <w:rFonts w:ascii="Calibri" w:hAnsi="Calibri" w:cs="Arial"/>
          <w:b/>
          <w:bCs/>
        </w:rPr>
        <w:t xml:space="preserve">: </w:t>
      </w:r>
      <w:r w:rsidRPr="00941F32" w:rsidR="00941F32">
        <w:rPr>
          <w:rFonts w:ascii="Calibri" w:hAnsi="Calibri" w:cs="Arial"/>
        </w:rPr>
        <w:t>Specialist Developer</w:t>
      </w:r>
    </w:p>
    <w:p w:rsidR="00E81042" w:rsidP="005A2519" w14:paraId="3447C2DF" w14:textId="77777777">
      <w:pPr>
        <w:pStyle w:val="ListParagraph"/>
        <w:numPr>
          <w:ilvl w:val="0"/>
          <w:numId w:val="7"/>
        </w:numPr>
        <w:spacing w:line="276" w:lineRule="auto"/>
        <w:ind w:right="-387"/>
        <w:jc w:val="both"/>
        <w:rPr>
          <w:rFonts w:ascii="Calibri" w:hAnsi="Calibri" w:cs="Arial"/>
        </w:rPr>
      </w:pPr>
      <w:r w:rsidRPr="00E81042">
        <w:rPr>
          <w:rFonts w:ascii="Calibri" w:hAnsi="Calibri" w:cs="Arial"/>
          <w:b/>
        </w:rPr>
        <w:t>Project Name</w:t>
      </w:r>
      <w:r w:rsidRPr="00E81042">
        <w:rPr>
          <w:rFonts w:ascii="Calibri" w:hAnsi="Calibri" w:cs="Arial"/>
        </w:rPr>
        <w:t>: Hoist Finance</w:t>
      </w:r>
    </w:p>
    <w:p w:rsidR="00D71122" w:rsidRPr="00D71122" w:rsidP="00D71122" w14:paraId="7C0D2637" w14:textId="0298E0EB">
      <w:pPr>
        <w:pStyle w:val="ListParagraph"/>
        <w:numPr>
          <w:ilvl w:val="0"/>
          <w:numId w:val="7"/>
        </w:numPr>
        <w:spacing w:line="276" w:lineRule="auto"/>
        <w:ind w:right="-387"/>
        <w:rPr>
          <w:rFonts w:ascii="Calibri" w:hAnsi="Calibri" w:cs="Arial"/>
        </w:rPr>
      </w:pPr>
      <w:r w:rsidRPr="00292E88">
        <w:rPr>
          <w:rFonts w:asciiTheme="minorHAnsi" w:hAnsiTheme="minorHAnsi" w:cstheme="minorHAnsi"/>
          <w:b/>
          <w:bCs/>
        </w:rPr>
        <w:t>Tools&amp;Technologies</w:t>
      </w:r>
      <w:r>
        <w:rPr>
          <w:rFonts w:asciiTheme="minorHAnsi" w:hAnsiTheme="minorHAnsi" w:cstheme="minorHAnsi"/>
        </w:rPr>
        <w:t xml:space="preserve">: </w:t>
      </w:r>
      <w:r w:rsidRPr="00761977">
        <w:rPr>
          <w:rFonts w:asciiTheme="minorHAnsi" w:hAnsiTheme="minorHAnsi" w:cstheme="minorHAnsi"/>
        </w:rPr>
        <w:t>React.js,nun-juck.js</w:t>
      </w:r>
      <w:r w:rsidRPr="00761977">
        <w:rPr>
          <w:rFonts w:asciiTheme="minorHAnsi" w:hAnsiTheme="minorHAnsi" w:cstheme="minorHAnsi"/>
        </w:rPr>
        <w:t>,</w:t>
      </w:r>
      <w:r w:rsidRPr="00D71122">
        <w:rPr>
          <w:rFonts w:asciiTheme="minorHAnsi" w:hAnsiTheme="minorHAnsi" w:cstheme="minorHAnsi"/>
        </w:rPr>
        <w:t>Html</w:t>
      </w:r>
      <w:r>
        <w:rPr>
          <w:rFonts w:asciiTheme="minorHAnsi" w:hAnsiTheme="minorHAnsi" w:cstheme="minorHAnsi"/>
        </w:rPr>
        <w:t>,</w:t>
      </w:r>
      <w:r w:rsidRPr="00D71122">
        <w:rPr>
          <w:rFonts w:asciiTheme="minorHAnsi" w:hAnsiTheme="minorHAnsi" w:cstheme="minorHAnsi"/>
        </w:rPr>
        <w:t>sass</w:t>
      </w:r>
      <w:r w:rsidRPr="00D71122">
        <w:rPr>
          <w:rFonts w:asciiTheme="minorHAnsi" w:hAnsiTheme="minorHAnsi" w:cstheme="minorHAnsi"/>
        </w:rPr>
        <w:t>,</w:t>
      </w:r>
      <w:r>
        <w:rPr>
          <w:rFonts w:asciiTheme="minorHAnsi" w:hAnsiTheme="minorHAnsi" w:cstheme="minorHAnsi"/>
        </w:rPr>
        <w:t xml:space="preserve"> Redux, redux </w:t>
      </w:r>
      <w:r>
        <w:rPr>
          <w:rFonts w:asciiTheme="minorHAnsi" w:hAnsiTheme="minorHAnsi" w:cstheme="minorHAnsi"/>
        </w:rPr>
        <w:t>thunk,</w:t>
      </w:r>
      <w:r w:rsidRPr="00D71122">
        <w:rPr>
          <w:rFonts w:asciiTheme="minorHAnsi" w:hAnsiTheme="minorHAnsi" w:cstheme="minorHAnsi"/>
        </w:rPr>
        <w:t>javascript</w:t>
      </w:r>
      <w:r w:rsidRPr="00D71122">
        <w:rPr>
          <w:rFonts w:asciiTheme="minorHAnsi" w:hAnsiTheme="minorHAnsi" w:cstheme="minorHAnsi"/>
        </w:rPr>
        <w:t>,</w:t>
      </w:r>
      <w:r w:rsidRPr="00D71122">
        <w:rPr>
          <w:rFonts w:asciiTheme="minorHAnsi" w:hAnsiTheme="minorHAnsi" w:cstheme="minorHAnsi"/>
        </w:rPr>
        <w:t>Typescript.js,webpack.js</w:t>
      </w:r>
    </w:p>
    <w:p w:rsidR="00BB6103" w:rsidRPr="000F054C" w:rsidP="005A2519" w14:paraId="400BBBDB" w14:textId="67DBF32E">
      <w:pPr>
        <w:pStyle w:val="ListParagraph"/>
        <w:numPr>
          <w:ilvl w:val="0"/>
          <w:numId w:val="7"/>
        </w:numPr>
        <w:spacing w:line="276" w:lineRule="auto"/>
        <w:ind w:right="-387"/>
        <w:jc w:val="both"/>
        <w:rPr>
          <w:rFonts w:ascii="Calibri" w:hAnsi="Calibri" w:cs="Arial"/>
        </w:rPr>
      </w:pPr>
      <w:r w:rsidRPr="000F054C">
        <w:rPr>
          <w:rFonts w:ascii="Calibri" w:hAnsi="Calibri" w:cs="Arial"/>
          <w:b/>
        </w:rPr>
        <w:t xml:space="preserve"> </w:t>
      </w:r>
      <w:r w:rsidRPr="000F054C">
        <w:rPr>
          <w:rFonts w:ascii="Calibri" w:hAnsi="Calibri" w:cs="Arial"/>
          <w:b/>
        </w:rPr>
        <w:t>Description:</w:t>
      </w:r>
    </w:p>
    <w:p w:rsidR="00BB6103" w14:paraId="1D32880B" w14:textId="77777777">
      <w:pPr>
        <w:ind w:left="2880" w:right="-387" w:hanging="2880"/>
        <w:jc w:val="both"/>
        <w:rPr>
          <w:rFonts w:ascii="Calibri" w:hAnsi="Calibri" w:cs="Arial"/>
          <w:b/>
          <w:iCs/>
          <w:u w:val="single"/>
        </w:rPr>
      </w:pPr>
    </w:p>
    <w:p w:rsidR="00BB6103" w:rsidRPr="00E81042" w:rsidP="00BB6103" w14:paraId="3699CC6A" w14:textId="77777777">
      <w:pPr>
        <w:pStyle w:val="Caption"/>
        <w:rPr>
          <w:rFonts w:asciiTheme="minorHAnsi" w:hAnsiTheme="minorHAnsi" w:cstheme="minorHAnsi"/>
          <w:i w:val="0"/>
          <w:shd w:val="clear" w:color="auto" w:fill="FFFFFF"/>
        </w:rPr>
      </w:pPr>
      <w:r w:rsidRPr="00E81042">
        <w:rPr>
          <w:rFonts w:asciiTheme="minorHAnsi" w:hAnsiTheme="minorHAnsi" w:cstheme="minorHAnsi"/>
          <w:i w:val="0"/>
          <w:shd w:val="clear" w:color="auto" w:fill="FFFFFF"/>
        </w:rPr>
        <w:t xml:space="preserve">Hoist Finance is Swedish financial Services </w:t>
      </w:r>
      <w:r w:rsidRPr="00E81042">
        <w:rPr>
          <w:rFonts w:asciiTheme="minorHAnsi" w:hAnsiTheme="minorHAnsi" w:cstheme="minorHAnsi"/>
          <w:i w:val="0"/>
          <w:shd w:val="clear" w:color="auto" w:fill="FFFFFF"/>
        </w:rPr>
        <w:t>company .</w:t>
      </w:r>
      <w:r w:rsidRPr="00E81042">
        <w:rPr>
          <w:rFonts w:asciiTheme="minorHAnsi" w:hAnsiTheme="minorHAnsi" w:cstheme="minorHAnsi"/>
          <w:i w:val="0"/>
          <w:shd w:val="clear" w:color="auto" w:fill="FFFFFF"/>
        </w:rPr>
        <w:t xml:space="preserve"> Hoist Finance is active in eleven European Countries and specializes in the acquisition and management of self –service </w:t>
      </w:r>
      <w:r w:rsidRPr="00E81042">
        <w:rPr>
          <w:rFonts w:asciiTheme="minorHAnsi" w:hAnsiTheme="minorHAnsi" w:cstheme="minorHAnsi"/>
          <w:i w:val="0"/>
          <w:shd w:val="clear" w:color="auto" w:fill="FFFFFF"/>
        </w:rPr>
        <w:t>Portal  is</w:t>
      </w:r>
      <w:r w:rsidRPr="00E81042">
        <w:rPr>
          <w:rFonts w:asciiTheme="minorHAnsi" w:hAnsiTheme="minorHAnsi" w:cstheme="minorHAnsi"/>
          <w:i w:val="0"/>
          <w:shd w:val="clear" w:color="auto" w:fill="FFFFFF"/>
        </w:rPr>
        <w:t xml:space="preserve"> a web application development using Asp.net MVC integrated with Epi server in </w:t>
      </w:r>
      <w:r w:rsidRPr="00E81042" w:rsidR="007F3DC3">
        <w:rPr>
          <w:rFonts w:asciiTheme="minorHAnsi" w:hAnsiTheme="minorHAnsi" w:cstheme="minorHAnsi"/>
          <w:i w:val="0"/>
          <w:shd w:val="clear" w:color="auto" w:fill="FFFFFF"/>
        </w:rPr>
        <w:t xml:space="preserve">the front end and .net core web API services in the backend. This portal supports for 6 countries Germany, Spain, Poland, Italy, Northland, and France. Epi server is a content management system used for supporting different languages for 6 countries. This application enables </w:t>
      </w:r>
      <w:r w:rsidRPr="00E81042" w:rsidR="007F3DC3">
        <w:rPr>
          <w:rFonts w:asciiTheme="minorHAnsi" w:hAnsiTheme="minorHAnsi" w:cstheme="minorHAnsi"/>
          <w:i w:val="0"/>
          <w:shd w:val="clear" w:color="auto" w:fill="FFFFFF"/>
        </w:rPr>
        <w:t>user</w:t>
      </w:r>
      <w:r w:rsidRPr="00E81042" w:rsidR="007F3DC3">
        <w:rPr>
          <w:rFonts w:asciiTheme="minorHAnsi" w:hAnsiTheme="minorHAnsi" w:cstheme="minorHAnsi"/>
          <w:i w:val="0"/>
          <w:shd w:val="clear" w:color="auto" w:fill="FFFFFF"/>
        </w:rPr>
        <w:t xml:space="preserve"> to login and </w:t>
      </w:r>
      <w:r w:rsidRPr="00E81042" w:rsidR="007F3DC3">
        <w:rPr>
          <w:rFonts w:asciiTheme="minorHAnsi" w:hAnsiTheme="minorHAnsi" w:cstheme="minorHAnsi"/>
          <w:i w:val="0"/>
          <w:shd w:val="clear" w:color="auto" w:fill="FFFFFF"/>
        </w:rPr>
        <w:t>view</w:t>
      </w:r>
      <w:r w:rsidRPr="00E81042" w:rsidR="007F3DC3">
        <w:rPr>
          <w:rFonts w:asciiTheme="minorHAnsi" w:hAnsiTheme="minorHAnsi" w:cstheme="minorHAnsi"/>
          <w:i w:val="0"/>
          <w:shd w:val="clear" w:color="auto" w:fill="FFFFFF"/>
        </w:rPr>
        <w:t xml:space="preserve"> their current debt details, create and view their payment schedules, view and update their contact </w:t>
      </w:r>
      <w:r w:rsidRPr="00E81042" w:rsidR="007F3DC3">
        <w:rPr>
          <w:rFonts w:asciiTheme="minorHAnsi" w:hAnsiTheme="minorHAnsi" w:cstheme="minorHAnsi"/>
          <w:i w:val="0"/>
          <w:shd w:val="clear" w:color="auto" w:fill="FFFFFF"/>
        </w:rPr>
        <w:t>details ,</w:t>
      </w:r>
      <w:r w:rsidRPr="00E81042" w:rsidR="007F3DC3">
        <w:rPr>
          <w:rFonts w:asciiTheme="minorHAnsi" w:hAnsiTheme="minorHAnsi" w:cstheme="minorHAnsi"/>
          <w:i w:val="0"/>
          <w:shd w:val="clear" w:color="auto" w:fill="FFFFFF"/>
        </w:rPr>
        <w:t xml:space="preserve"> make direct payments for their debts</w:t>
      </w:r>
    </w:p>
    <w:p w:rsidR="00BB6103" w:rsidP="00BB6103" w14:paraId="4543BDBF" w14:textId="77777777">
      <w:pPr>
        <w:pStyle w:val="Caption"/>
        <w:rPr>
          <w:shd w:val="clear" w:color="auto" w:fill="FFFFFF"/>
        </w:rPr>
      </w:pPr>
    </w:p>
    <w:p w:rsidR="00BB6103" w:rsidRPr="00BB6103" w:rsidP="00BB6103" w14:paraId="52D32DEA"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BB6103" w:rsidRPr="00E81042" w:rsidP="00BB6103" w14:paraId="0A954892" w14:textId="63B01AB8">
      <w:pPr>
        <w:pStyle w:val="Caption"/>
        <w:numPr>
          <w:ilvl w:val="0"/>
          <w:numId w:val="16"/>
        </w:numPr>
        <w:rPr>
          <w:rStyle w:val="Strong"/>
          <w:rFonts w:asciiTheme="minorHAnsi" w:hAnsiTheme="minorHAnsi" w:cstheme="minorHAnsi"/>
          <w:b w:val="0"/>
          <w:bCs w:val="0"/>
          <w:i w:val="0"/>
          <w:color w:val="000000"/>
        </w:rPr>
      </w:pPr>
      <w:r w:rsidRPr="00E81042">
        <w:rPr>
          <w:rStyle w:val="Strong"/>
          <w:rFonts w:asciiTheme="minorHAnsi" w:hAnsiTheme="minorHAnsi" w:cstheme="minorHAnsi"/>
          <w:b w:val="0"/>
          <w:bCs w:val="0"/>
          <w:i w:val="0"/>
          <w:color w:val="000000"/>
        </w:rPr>
        <w:t xml:space="preserve">Developed and maintained web </w:t>
      </w:r>
      <w:r w:rsidRPr="00E81042">
        <w:rPr>
          <w:rStyle w:val="Strong"/>
          <w:rFonts w:asciiTheme="minorHAnsi" w:hAnsiTheme="minorHAnsi" w:cstheme="minorHAnsi"/>
          <w:b w:val="0"/>
          <w:bCs w:val="0"/>
          <w:i w:val="0"/>
          <w:color w:val="000000"/>
        </w:rPr>
        <w:t>application</w:t>
      </w:r>
      <w:r w:rsidRPr="00E81042">
        <w:rPr>
          <w:rStyle w:val="Strong"/>
          <w:rFonts w:asciiTheme="minorHAnsi" w:hAnsiTheme="minorHAnsi" w:cstheme="minorHAnsi"/>
          <w:b w:val="0"/>
          <w:bCs w:val="0"/>
          <w:i w:val="0"/>
          <w:color w:val="000000"/>
        </w:rPr>
        <w:t xml:space="preserve"> using React </w:t>
      </w:r>
      <w:r w:rsidRPr="00E81042">
        <w:rPr>
          <w:rStyle w:val="Strong"/>
          <w:rFonts w:asciiTheme="minorHAnsi" w:hAnsiTheme="minorHAnsi" w:cstheme="minorHAnsi"/>
          <w:b w:val="0"/>
          <w:bCs w:val="0"/>
          <w:i w:val="0"/>
          <w:color w:val="000000"/>
        </w:rPr>
        <w:t>js</w:t>
      </w:r>
      <w:r w:rsidRPr="00E81042">
        <w:rPr>
          <w:rStyle w:val="Strong"/>
          <w:rFonts w:asciiTheme="minorHAnsi" w:hAnsiTheme="minorHAnsi" w:cstheme="minorHAnsi"/>
          <w:b w:val="0"/>
          <w:bCs w:val="0"/>
          <w:i w:val="0"/>
          <w:color w:val="000000"/>
        </w:rPr>
        <w:t xml:space="preserve">, React </w:t>
      </w:r>
      <w:r w:rsidRPr="00E81042">
        <w:rPr>
          <w:rStyle w:val="Strong"/>
          <w:rFonts w:asciiTheme="minorHAnsi" w:hAnsiTheme="minorHAnsi" w:cstheme="minorHAnsi"/>
          <w:b w:val="0"/>
          <w:bCs w:val="0"/>
          <w:i w:val="0"/>
          <w:color w:val="000000"/>
        </w:rPr>
        <w:t xml:space="preserve">Hook </w:t>
      </w:r>
      <w:r w:rsidR="00941F32">
        <w:rPr>
          <w:rStyle w:val="Strong"/>
          <w:rFonts w:asciiTheme="minorHAnsi" w:hAnsiTheme="minorHAnsi" w:cstheme="minorHAnsi"/>
          <w:b w:val="0"/>
          <w:bCs w:val="0"/>
          <w:i w:val="0"/>
          <w:color w:val="000000"/>
        </w:rPr>
        <w:t>,</w:t>
      </w:r>
      <w:r w:rsidR="00941F32">
        <w:rPr>
          <w:rStyle w:val="Strong"/>
          <w:rFonts w:asciiTheme="minorHAnsi" w:hAnsiTheme="minorHAnsi" w:cstheme="minorHAnsi"/>
          <w:b w:val="0"/>
          <w:bCs w:val="0"/>
          <w:i w:val="0"/>
          <w:color w:val="000000"/>
        </w:rPr>
        <w:t xml:space="preserve"> </w:t>
      </w:r>
      <w:r w:rsidR="00941F32">
        <w:rPr>
          <w:rStyle w:val="Strong"/>
          <w:rFonts w:asciiTheme="minorHAnsi" w:hAnsiTheme="minorHAnsi" w:cstheme="minorHAnsi"/>
          <w:b w:val="0"/>
          <w:bCs w:val="0"/>
          <w:i w:val="0"/>
          <w:color w:val="000000"/>
        </w:rPr>
        <w:t>ReduxThunk</w:t>
      </w:r>
      <w:r w:rsidR="00941F32">
        <w:rPr>
          <w:rStyle w:val="Strong"/>
          <w:rFonts w:asciiTheme="minorHAnsi" w:hAnsiTheme="minorHAnsi" w:cstheme="minorHAnsi"/>
          <w:b w:val="0"/>
          <w:bCs w:val="0"/>
          <w:i w:val="0"/>
          <w:color w:val="000000"/>
        </w:rPr>
        <w:t xml:space="preserve"> </w:t>
      </w:r>
      <w:r w:rsidRPr="00E81042">
        <w:rPr>
          <w:rStyle w:val="Strong"/>
          <w:rFonts w:asciiTheme="minorHAnsi" w:hAnsiTheme="minorHAnsi" w:cstheme="minorHAnsi"/>
          <w:b w:val="0"/>
          <w:bCs w:val="0"/>
          <w:i w:val="0"/>
          <w:color w:val="000000"/>
        </w:rPr>
        <w:t>and Web Pack</w:t>
      </w:r>
    </w:p>
    <w:p w:rsidR="007F3DC3" w:rsidRPr="00E81042" w:rsidP="00BB6103" w14:paraId="1C0DC55C" w14:textId="77777777">
      <w:pPr>
        <w:pStyle w:val="Caption"/>
        <w:numPr>
          <w:ilvl w:val="0"/>
          <w:numId w:val="16"/>
        </w:numPr>
        <w:rPr>
          <w:rStyle w:val="Strong"/>
          <w:rFonts w:asciiTheme="minorHAnsi" w:hAnsiTheme="minorHAnsi" w:cstheme="minorHAnsi"/>
          <w:b w:val="0"/>
          <w:bCs w:val="0"/>
          <w:i w:val="0"/>
          <w:color w:val="000000"/>
        </w:rPr>
      </w:pPr>
      <w:r w:rsidRPr="00E81042">
        <w:rPr>
          <w:rStyle w:val="Strong"/>
          <w:rFonts w:asciiTheme="minorHAnsi" w:hAnsiTheme="minorHAnsi" w:cstheme="minorHAnsi"/>
          <w:b w:val="0"/>
          <w:bCs w:val="0"/>
          <w:i w:val="0"/>
          <w:color w:val="000000"/>
        </w:rPr>
        <w:t>Designed and implemented responsive UI components, Optimized performance and accessibility</w:t>
      </w:r>
    </w:p>
    <w:p w:rsidR="00412DE6" w:rsidP="00412DE6" w14:paraId="5759165D" w14:textId="77777777">
      <w:pPr>
        <w:pStyle w:val="Caption"/>
        <w:numPr>
          <w:ilvl w:val="0"/>
          <w:numId w:val="16"/>
        </w:numPr>
        <w:rPr>
          <w:rStyle w:val="Strong"/>
          <w:rFonts w:asciiTheme="minorHAnsi" w:hAnsiTheme="minorHAnsi" w:cstheme="minorHAnsi"/>
          <w:b w:val="0"/>
          <w:bCs w:val="0"/>
          <w:i w:val="0"/>
          <w:color w:val="000000"/>
        </w:rPr>
      </w:pPr>
      <w:r w:rsidRPr="00E81042">
        <w:rPr>
          <w:rStyle w:val="Strong"/>
          <w:rFonts w:asciiTheme="minorHAnsi" w:hAnsiTheme="minorHAnsi" w:cstheme="minorHAnsi"/>
          <w:b w:val="0"/>
          <w:bCs w:val="0"/>
          <w:i w:val="0"/>
          <w:color w:val="000000"/>
        </w:rPr>
        <w:t>C</w:t>
      </w:r>
      <w:r w:rsidRPr="00E81042" w:rsidR="007F3DC3">
        <w:rPr>
          <w:rStyle w:val="Strong"/>
          <w:rFonts w:asciiTheme="minorHAnsi" w:hAnsiTheme="minorHAnsi" w:cstheme="minorHAnsi"/>
          <w:b w:val="0"/>
          <w:bCs w:val="0"/>
          <w:i w:val="0"/>
          <w:color w:val="000000"/>
        </w:rPr>
        <w:t>ollaborated</w:t>
      </w:r>
      <w:r w:rsidRPr="00E81042">
        <w:rPr>
          <w:rStyle w:val="Strong"/>
          <w:rFonts w:asciiTheme="minorHAnsi" w:hAnsiTheme="minorHAnsi" w:cstheme="minorHAnsi"/>
          <w:b w:val="0"/>
          <w:bCs w:val="0"/>
          <w:i w:val="0"/>
          <w:color w:val="000000"/>
        </w:rPr>
        <w:t xml:space="preserve"> with designers and </w:t>
      </w:r>
      <w:r w:rsidRPr="00E81042">
        <w:rPr>
          <w:rStyle w:val="Strong"/>
          <w:rFonts w:asciiTheme="minorHAnsi" w:hAnsiTheme="minorHAnsi" w:cstheme="minorHAnsi"/>
          <w:b w:val="0"/>
          <w:bCs w:val="0"/>
          <w:i w:val="0"/>
          <w:color w:val="000000"/>
        </w:rPr>
        <w:t>developer</w:t>
      </w:r>
      <w:r w:rsidRPr="00E81042">
        <w:rPr>
          <w:rStyle w:val="Strong"/>
          <w:rFonts w:asciiTheme="minorHAnsi" w:hAnsiTheme="minorHAnsi" w:cstheme="minorHAnsi"/>
          <w:b w:val="0"/>
          <w:bCs w:val="0"/>
          <w:i w:val="0"/>
          <w:color w:val="000000"/>
        </w:rPr>
        <w:t xml:space="preserve"> to deliver seamless user interfaces</w:t>
      </w:r>
    </w:p>
    <w:p w:rsidR="00BB6103" w:rsidRPr="00412DE6" w:rsidP="00412DE6" w14:paraId="0FBBD39E" w14:textId="77777777">
      <w:pPr>
        <w:pStyle w:val="Caption"/>
        <w:numPr>
          <w:ilvl w:val="0"/>
          <w:numId w:val="16"/>
        </w:numPr>
        <w:rPr>
          <w:rStyle w:val="Strong"/>
          <w:rFonts w:asciiTheme="minorHAnsi" w:hAnsiTheme="minorHAnsi" w:cstheme="minorHAnsi"/>
          <w:b w:val="0"/>
          <w:bCs w:val="0"/>
          <w:i w:val="0"/>
          <w:color w:val="000000"/>
        </w:rPr>
      </w:pPr>
      <w:r w:rsidRPr="00412DE6">
        <w:rPr>
          <w:rStyle w:val="Strong"/>
          <w:rFonts w:asciiTheme="minorHAnsi" w:hAnsiTheme="minorHAnsi" w:cstheme="minorHAnsi"/>
          <w:b w:val="0"/>
          <w:bCs w:val="0"/>
          <w:i w:val="0"/>
          <w:color w:val="000000"/>
        </w:rPr>
        <w:t>Involved in Sprint Planning, Retrospective, and Demo meetings.</w:t>
      </w:r>
    </w:p>
    <w:p w:rsidR="00BB6103" w:rsidRPr="00E81042" w:rsidP="00BB6103" w14:paraId="33B2021B" w14:textId="77777777">
      <w:pPr>
        <w:pStyle w:val="Caption"/>
        <w:numPr>
          <w:ilvl w:val="0"/>
          <w:numId w:val="16"/>
        </w:numPr>
        <w:rPr>
          <w:rStyle w:val="Strong"/>
          <w:rFonts w:asciiTheme="minorHAnsi" w:hAnsiTheme="minorHAnsi" w:cstheme="minorHAnsi"/>
          <w:b w:val="0"/>
          <w:bCs w:val="0"/>
          <w:i w:val="0"/>
          <w:color w:val="000000"/>
        </w:rPr>
      </w:pPr>
      <w:r w:rsidRPr="00E81042">
        <w:rPr>
          <w:rStyle w:val="Strong"/>
          <w:rFonts w:asciiTheme="minorHAnsi" w:hAnsiTheme="minorHAnsi" w:cstheme="minorHAnsi"/>
          <w:b w:val="0"/>
          <w:bCs w:val="0"/>
          <w:i w:val="0"/>
          <w:color w:val="000000"/>
        </w:rPr>
        <w:t>Interacting with other team developers and QA engineers to address and resolve the bugs.</w:t>
      </w:r>
    </w:p>
    <w:p w:rsidR="00BB6103" w:rsidRPr="00E81042" w:rsidP="00BB6103" w14:paraId="4F079801" w14:textId="77777777">
      <w:pPr>
        <w:pStyle w:val="Caption"/>
        <w:numPr>
          <w:ilvl w:val="0"/>
          <w:numId w:val="16"/>
        </w:numPr>
        <w:rPr>
          <w:rFonts w:asciiTheme="minorHAnsi" w:hAnsiTheme="minorHAnsi" w:cstheme="minorHAnsi"/>
          <w:i w:val="0"/>
          <w:color w:val="000000"/>
        </w:rPr>
      </w:pPr>
      <w:r w:rsidRPr="00E81042">
        <w:rPr>
          <w:rStyle w:val="Strong"/>
          <w:rFonts w:asciiTheme="minorHAnsi" w:hAnsiTheme="minorHAnsi" w:cstheme="minorHAnsi"/>
          <w:b w:val="0"/>
          <w:bCs w:val="0"/>
          <w:i w:val="0"/>
          <w:color w:val="000000"/>
        </w:rPr>
        <w:t xml:space="preserve">Used </w:t>
      </w:r>
      <w:r w:rsidRPr="00E81042">
        <w:rPr>
          <w:rStyle w:val="Strong"/>
          <w:rFonts w:asciiTheme="minorHAnsi" w:hAnsiTheme="minorHAnsi" w:cstheme="minorHAnsi"/>
          <w:bCs w:val="0"/>
          <w:i w:val="0"/>
          <w:color w:val="000000"/>
        </w:rPr>
        <w:t>JIRA</w:t>
      </w:r>
      <w:r w:rsidRPr="00E81042">
        <w:rPr>
          <w:rStyle w:val="Strong"/>
          <w:rFonts w:asciiTheme="minorHAnsi" w:hAnsiTheme="minorHAnsi" w:cstheme="minorHAnsi"/>
          <w:b w:val="0"/>
          <w:bCs w:val="0"/>
          <w:i w:val="0"/>
          <w:color w:val="000000"/>
        </w:rPr>
        <w:t xml:space="preserve">  to</w:t>
      </w:r>
      <w:r w:rsidRPr="00E81042">
        <w:rPr>
          <w:rStyle w:val="Strong"/>
          <w:rFonts w:asciiTheme="minorHAnsi" w:hAnsiTheme="minorHAnsi" w:cstheme="minorHAnsi"/>
          <w:b w:val="0"/>
          <w:bCs w:val="0"/>
          <w:i w:val="0"/>
          <w:color w:val="000000"/>
        </w:rPr>
        <w:t xml:space="preserve"> close the bugs.</w:t>
      </w:r>
    </w:p>
    <w:p w:rsidR="00BB6103" w:rsidRPr="00E81042" w:rsidP="00BB6103" w14:paraId="715F422A" w14:textId="77777777">
      <w:pPr>
        <w:pStyle w:val="Caption"/>
        <w:numPr>
          <w:ilvl w:val="0"/>
          <w:numId w:val="16"/>
        </w:numPr>
        <w:rPr>
          <w:rStyle w:val="Strong"/>
          <w:rFonts w:asciiTheme="minorHAnsi" w:hAnsiTheme="minorHAnsi" w:cstheme="minorHAnsi"/>
          <w:b w:val="0"/>
          <w:bCs w:val="0"/>
          <w:i w:val="0"/>
          <w:color w:val="000000"/>
        </w:rPr>
      </w:pPr>
      <w:r w:rsidRPr="00E81042">
        <w:rPr>
          <w:rFonts w:asciiTheme="minorHAnsi" w:hAnsiTheme="minorHAnsi" w:cstheme="minorHAnsi"/>
          <w:i w:val="0"/>
          <w:color w:val="000000"/>
        </w:rPr>
        <w:t xml:space="preserve">Providing demos to the clients on the feature to be delivered for </w:t>
      </w:r>
      <w:r w:rsidRPr="00E81042">
        <w:rPr>
          <w:rFonts w:asciiTheme="minorHAnsi" w:hAnsiTheme="minorHAnsi" w:cstheme="minorHAnsi"/>
          <w:i w:val="0"/>
          <w:color w:val="000000"/>
        </w:rPr>
        <w:t>feedbacks</w:t>
      </w:r>
      <w:r w:rsidRPr="00E81042">
        <w:rPr>
          <w:rFonts w:asciiTheme="minorHAnsi" w:hAnsiTheme="minorHAnsi" w:cstheme="minorHAnsi"/>
          <w:i w:val="0"/>
          <w:color w:val="000000"/>
        </w:rPr>
        <w:t>.</w:t>
      </w:r>
    </w:p>
    <w:p w:rsidR="00566706" w:rsidRPr="00941F32" w:rsidP="00566706" w14:paraId="2E5F29ED" w14:textId="2517080F">
      <w:pPr>
        <w:pStyle w:val="ListParagraph"/>
        <w:tabs>
          <w:tab w:val="left" w:pos="360"/>
        </w:tabs>
        <w:autoSpaceDE w:val="0"/>
        <w:autoSpaceDN w:val="0"/>
        <w:adjustRightInd w:val="0"/>
        <w:spacing w:before="60" w:after="60"/>
        <w:rPr>
          <w:rFonts w:asciiTheme="minorHAnsi" w:hAnsiTheme="minorHAnsi" w:cstheme="minorHAnsi"/>
          <w:color w:val="404040" w:themeColor="text1" w:themeTint="BF"/>
        </w:rPr>
      </w:pPr>
      <w:r w:rsidRPr="00E81042">
        <w:rPr>
          <w:rStyle w:val="Strong"/>
          <w:rFonts w:asciiTheme="minorHAnsi" w:hAnsiTheme="minorHAnsi" w:cstheme="minorHAnsi"/>
          <w:b w:val="0"/>
          <w:bCs w:val="0"/>
          <w:color w:val="000000"/>
        </w:rPr>
        <w:t xml:space="preserve">Attending daily </w:t>
      </w:r>
      <w:r w:rsidRPr="00E81042">
        <w:rPr>
          <w:rStyle w:val="Strong"/>
          <w:rFonts w:asciiTheme="minorHAnsi" w:hAnsiTheme="minorHAnsi" w:cstheme="minorHAnsi"/>
          <w:b w:val="0"/>
          <w:bCs w:val="0"/>
          <w:color w:val="000000"/>
        </w:rPr>
        <w:t>stand up</w:t>
      </w:r>
      <w:r w:rsidRPr="00E81042">
        <w:rPr>
          <w:rStyle w:val="Strong"/>
          <w:rFonts w:asciiTheme="minorHAnsi" w:hAnsiTheme="minorHAnsi" w:cstheme="minorHAnsi"/>
          <w:b w:val="0"/>
          <w:bCs w:val="0"/>
          <w:color w:val="000000"/>
        </w:rPr>
        <w:t xml:space="preserve"> calls with client </w:t>
      </w:r>
      <w:r>
        <w:rPr>
          <w:rStyle w:val="Strong"/>
          <w:rFonts w:asciiTheme="minorHAnsi" w:hAnsiTheme="minorHAnsi" w:cstheme="minorHAnsi"/>
          <w:b w:val="0"/>
          <w:bCs w:val="0"/>
          <w:i/>
          <w:color w:val="000000"/>
        </w:rPr>
        <w:br/>
      </w:r>
      <w:r>
        <w:rPr>
          <w:rStyle w:val="Strong"/>
          <w:rFonts w:asciiTheme="minorHAnsi" w:hAnsiTheme="minorHAnsi" w:cstheme="minorHAnsi"/>
          <w:b w:val="0"/>
          <w:bCs w:val="0"/>
          <w:i/>
          <w:color w:val="000000"/>
        </w:rPr>
        <w:br/>
      </w:r>
    </w:p>
    <w:p w:rsidR="00BB6103" w:rsidRPr="00E81042" w:rsidP="00566706" w14:paraId="6E7A435C" w14:textId="13D82F9C">
      <w:pPr>
        <w:pStyle w:val="Caption"/>
        <w:rPr>
          <w:rStyle w:val="Strong"/>
          <w:rFonts w:asciiTheme="minorHAnsi" w:hAnsiTheme="minorHAnsi" w:cstheme="minorHAnsi"/>
          <w:b w:val="0"/>
          <w:bCs w:val="0"/>
          <w:i w:val="0"/>
        </w:rPr>
      </w:pPr>
    </w:p>
    <w:p w:rsidR="000514B2" w:rsidP="000514B2" w14:paraId="6377153C" w14:textId="77777777">
      <w:pPr>
        <w:pStyle w:val="Caption"/>
        <w:rPr>
          <w:rStyle w:val="Strong"/>
          <w:b w:val="0"/>
          <w:bCs w:val="0"/>
          <w:color w:val="000000"/>
        </w:rPr>
      </w:pPr>
    </w:p>
    <w:p w:rsidR="000514B2" w:rsidRPr="00B907FE" w:rsidP="00B907FE" w14:paraId="6A767F87" w14:textId="77777777">
      <w:pPr>
        <w:pStyle w:val="Caption"/>
        <w:numPr>
          <w:ilvl w:val="0"/>
          <w:numId w:val="18"/>
        </w:numPr>
        <w:rPr>
          <w:rFonts w:asciiTheme="minorHAnsi" w:hAnsiTheme="minorHAnsi" w:cstheme="minorHAnsi"/>
          <w:b/>
          <w:sz w:val="28"/>
          <w:szCs w:val="28"/>
        </w:rPr>
      </w:pPr>
      <w:r>
        <w:t xml:space="preserve">  </w:t>
      </w:r>
      <w:r w:rsidRPr="00B907FE">
        <w:rPr>
          <w:rFonts w:asciiTheme="minorHAnsi" w:hAnsiTheme="minorHAnsi" w:cstheme="minorHAnsi"/>
          <w:b/>
          <w:sz w:val="28"/>
          <w:szCs w:val="28"/>
        </w:rPr>
        <w:t>Previously associated</w:t>
      </w:r>
      <w:r w:rsidRPr="00B907FE">
        <w:rPr>
          <w:rFonts w:asciiTheme="minorHAnsi" w:hAnsiTheme="minorHAnsi" w:cstheme="minorHAnsi"/>
          <w:b/>
          <w:sz w:val="28"/>
          <w:szCs w:val="28"/>
        </w:rPr>
        <w:t xml:space="preserve"> </w:t>
      </w:r>
      <w:r w:rsidRPr="00B907FE">
        <w:rPr>
          <w:rFonts w:asciiTheme="minorHAnsi" w:hAnsiTheme="minorHAnsi" w:cstheme="minorHAnsi"/>
          <w:b/>
          <w:sz w:val="28"/>
          <w:szCs w:val="28"/>
        </w:rPr>
        <w:t>associated</w:t>
      </w:r>
      <w:r w:rsidRPr="00B907FE">
        <w:rPr>
          <w:rFonts w:asciiTheme="minorHAnsi" w:hAnsiTheme="minorHAnsi" w:cstheme="minorHAnsi"/>
          <w:b/>
          <w:sz w:val="28"/>
          <w:szCs w:val="28"/>
        </w:rPr>
        <w:t xml:space="preserve"> with “</w:t>
      </w:r>
      <w:r w:rsidRPr="00B907FE">
        <w:rPr>
          <w:rFonts w:asciiTheme="minorHAnsi" w:hAnsiTheme="minorHAnsi" w:cstheme="minorHAnsi"/>
          <w:b/>
          <w:sz w:val="28"/>
          <w:szCs w:val="28"/>
        </w:rPr>
        <w:t>Univariety</w:t>
      </w:r>
      <w:r w:rsidRPr="00B907FE">
        <w:rPr>
          <w:rFonts w:asciiTheme="minorHAnsi" w:hAnsiTheme="minorHAnsi" w:cstheme="minorHAnsi"/>
          <w:b/>
          <w:sz w:val="28"/>
          <w:szCs w:val="28"/>
        </w:rPr>
        <w:t xml:space="preserve">” as a Software Engineer from 12th Dec 2018 </w:t>
      </w:r>
      <w:r w:rsidRPr="00B907FE">
        <w:rPr>
          <w:rFonts w:asciiTheme="minorHAnsi" w:hAnsiTheme="minorHAnsi" w:cstheme="minorHAnsi"/>
          <w:b/>
          <w:sz w:val="28"/>
          <w:szCs w:val="28"/>
        </w:rPr>
        <w:t xml:space="preserve">to  </w:t>
      </w:r>
      <w:r w:rsidRPr="00B907FE">
        <w:rPr>
          <w:rFonts w:asciiTheme="minorHAnsi" w:hAnsiTheme="minorHAnsi" w:cstheme="minorHAnsi"/>
          <w:b/>
          <w:sz w:val="28"/>
          <w:szCs w:val="28"/>
        </w:rPr>
        <w:t>30</w:t>
      </w:r>
      <w:r w:rsidRPr="00B907FE">
        <w:rPr>
          <w:rFonts w:asciiTheme="minorHAnsi" w:hAnsiTheme="minorHAnsi" w:cstheme="minorHAnsi"/>
          <w:b/>
          <w:sz w:val="28"/>
          <w:szCs w:val="28"/>
          <w:vertAlign w:val="superscript"/>
        </w:rPr>
        <w:t>th</w:t>
      </w:r>
      <w:r w:rsidRPr="00B907FE">
        <w:rPr>
          <w:rFonts w:asciiTheme="minorHAnsi" w:hAnsiTheme="minorHAnsi" w:cstheme="minorHAnsi"/>
          <w:b/>
          <w:sz w:val="28"/>
          <w:szCs w:val="28"/>
        </w:rPr>
        <w:t xml:space="preserve"> </w:t>
      </w:r>
      <w:r w:rsidRPr="00B907FE">
        <w:rPr>
          <w:rFonts w:asciiTheme="minorHAnsi" w:hAnsiTheme="minorHAnsi" w:cstheme="minorHAnsi"/>
          <w:b/>
          <w:sz w:val="28"/>
          <w:szCs w:val="28"/>
        </w:rPr>
        <w:t>sep</w:t>
      </w:r>
      <w:r w:rsidRPr="00B907FE">
        <w:rPr>
          <w:rFonts w:asciiTheme="minorHAnsi" w:hAnsiTheme="minorHAnsi" w:cstheme="minorHAnsi"/>
          <w:b/>
          <w:sz w:val="28"/>
          <w:szCs w:val="28"/>
        </w:rPr>
        <w:t xml:space="preserve"> 2020</w:t>
      </w:r>
    </w:p>
    <w:p w:rsidR="000514B2" w:rsidP="000514B2" w14:paraId="5F074AFD" w14:textId="77777777">
      <w:pPr>
        <w:pStyle w:val="Caption"/>
      </w:pPr>
    </w:p>
    <w:p w:rsidR="000514B2" w:rsidRPr="00185819" w:rsidP="00B907FE" w14:paraId="35D4A9CC" w14:textId="77777777">
      <w:pPr>
        <w:pStyle w:val="Caption"/>
        <w:numPr>
          <w:ilvl w:val="0"/>
          <w:numId w:val="19"/>
        </w:numPr>
        <w:rPr>
          <w:i w:val="0"/>
        </w:rPr>
      </w:pPr>
      <w:r w:rsidRPr="00BB734A">
        <w:rPr>
          <w:rFonts w:asciiTheme="minorHAnsi" w:hAnsiTheme="minorHAnsi" w:cstheme="minorHAnsi"/>
          <w:b/>
          <w:i w:val="0"/>
        </w:rPr>
        <w:t>Role:</w:t>
      </w:r>
      <w:r w:rsidRPr="00BB734A">
        <w:rPr>
          <w:i w:val="0"/>
        </w:rPr>
        <w:t xml:space="preserve"> </w:t>
      </w:r>
      <w:r w:rsidRPr="00BB734A">
        <w:rPr>
          <w:rFonts w:asciiTheme="minorHAnsi" w:hAnsiTheme="minorHAnsi" w:cstheme="minorHAnsi"/>
          <w:i w:val="0"/>
        </w:rPr>
        <w:t>UI developer</w:t>
      </w:r>
    </w:p>
    <w:p w:rsidR="00185819" w:rsidRPr="00D71122" w:rsidP="00B907FE" w14:paraId="3A82C170" w14:textId="77777777">
      <w:pPr>
        <w:pStyle w:val="Caption"/>
        <w:numPr>
          <w:ilvl w:val="0"/>
          <w:numId w:val="19"/>
        </w:numPr>
        <w:rPr>
          <w:i w:val="0"/>
        </w:rPr>
      </w:pPr>
      <w:r>
        <w:rPr>
          <w:rFonts w:asciiTheme="minorHAnsi" w:hAnsiTheme="minorHAnsi" w:cstheme="minorHAnsi"/>
          <w:b/>
          <w:i w:val="0"/>
        </w:rPr>
        <w:t xml:space="preserve">Project Name: </w:t>
      </w:r>
      <w:r w:rsidRPr="00185819">
        <w:rPr>
          <w:rFonts w:asciiTheme="minorHAnsi" w:hAnsiTheme="minorHAnsi" w:cstheme="minorHAnsi"/>
          <w:i w:val="0"/>
        </w:rPr>
        <w:t>Career Guidance platform for school</w:t>
      </w:r>
    </w:p>
    <w:p w:rsidR="00D71122" w:rsidRPr="00D71122" w:rsidP="00D71122" w14:paraId="4FF90CD3" w14:textId="2A58090B">
      <w:pPr>
        <w:pStyle w:val="ListParagraph"/>
        <w:numPr>
          <w:ilvl w:val="0"/>
          <w:numId w:val="19"/>
        </w:numPr>
        <w:spacing w:line="276" w:lineRule="auto"/>
        <w:ind w:right="-387"/>
        <w:jc w:val="both"/>
        <w:rPr>
          <w:rFonts w:ascii="Calibri" w:hAnsi="Calibri" w:cs="Arial"/>
        </w:rPr>
      </w:pPr>
      <w:r w:rsidRPr="00292E88">
        <w:rPr>
          <w:rFonts w:asciiTheme="minorHAnsi" w:hAnsiTheme="minorHAnsi" w:cstheme="minorHAnsi"/>
          <w:b/>
          <w:bCs/>
        </w:rPr>
        <w:t>Tools &amp; Technologies</w:t>
      </w:r>
      <w:r>
        <w:rPr>
          <w:rFonts w:asciiTheme="minorHAnsi" w:hAnsiTheme="minorHAnsi" w:cstheme="minorHAnsi"/>
          <w:b/>
          <w:bCs/>
        </w:rPr>
        <w:t xml:space="preserve">: </w:t>
      </w:r>
      <w:r w:rsidRPr="00D71122">
        <w:rPr>
          <w:rFonts w:asciiTheme="minorHAnsi" w:hAnsiTheme="minorHAnsi" w:cstheme="minorHAnsi"/>
        </w:rPr>
        <w:t>React</w:t>
      </w:r>
      <w:r w:rsidRPr="00761977">
        <w:rPr>
          <w:rFonts w:asciiTheme="minorHAnsi" w:hAnsiTheme="minorHAnsi" w:cstheme="minorHAnsi"/>
        </w:rPr>
        <w:t xml:space="preserve">, </w:t>
      </w:r>
      <w:r>
        <w:rPr>
          <w:rFonts w:asciiTheme="minorHAnsi" w:hAnsiTheme="minorHAnsi" w:cstheme="minorHAnsi"/>
        </w:rPr>
        <w:t>Bootstrap</w:t>
      </w:r>
      <w:r w:rsidRPr="00761977">
        <w:rPr>
          <w:rFonts w:asciiTheme="minorHAnsi" w:hAnsiTheme="minorHAnsi" w:cstheme="minorHAnsi"/>
        </w:rPr>
        <w:t xml:space="preserve">, </w:t>
      </w:r>
      <w:r w:rsidRPr="00761977">
        <w:rPr>
          <w:rFonts w:asciiTheme="minorHAnsi" w:hAnsiTheme="minorHAnsi" w:cstheme="minorHAnsi"/>
        </w:rPr>
        <w:t>Typescript.js</w:t>
      </w:r>
      <w:r>
        <w:rPr>
          <w:rFonts w:asciiTheme="minorHAnsi" w:hAnsiTheme="minorHAnsi" w:cstheme="minorHAnsi"/>
        </w:rPr>
        <w:t xml:space="preserve"> </w:t>
      </w:r>
      <w:r>
        <w:rPr>
          <w:rFonts w:asciiTheme="minorHAnsi" w:hAnsiTheme="minorHAnsi" w:cstheme="minorHAnsi"/>
        </w:rPr>
        <w:t>,</w:t>
      </w:r>
      <w:r>
        <w:rPr>
          <w:rFonts w:asciiTheme="minorHAnsi" w:hAnsiTheme="minorHAnsi" w:cstheme="minorHAnsi"/>
        </w:rPr>
        <w:t xml:space="preserve"> </w:t>
      </w:r>
      <w:r>
        <w:rPr>
          <w:rFonts w:asciiTheme="minorHAnsi" w:hAnsiTheme="minorHAnsi" w:cstheme="minorHAnsi"/>
        </w:rPr>
        <w:t>html,css</w:t>
      </w:r>
    </w:p>
    <w:p w:rsidR="000514B2" w:rsidRPr="00BB734A" w:rsidP="00B907FE" w14:paraId="4543C6B8" w14:textId="77777777">
      <w:pPr>
        <w:pStyle w:val="Caption"/>
        <w:numPr>
          <w:ilvl w:val="0"/>
          <w:numId w:val="19"/>
        </w:numPr>
        <w:rPr>
          <w:rFonts w:asciiTheme="minorHAnsi" w:hAnsiTheme="minorHAnsi" w:cstheme="minorHAnsi"/>
          <w:b/>
          <w:i w:val="0"/>
        </w:rPr>
      </w:pPr>
      <w:r w:rsidRPr="00BB734A">
        <w:rPr>
          <w:rFonts w:asciiTheme="minorHAnsi" w:hAnsiTheme="minorHAnsi" w:cstheme="minorHAnsi"/>
          <w:b/>
          <w:i w:val="0"/>
        </w:rPr>
        <w:t>Description:</w:t>
      </w:r>
    </w:p>
    <w:p w:rsidR="000514B2" w:rsidP="000514B2" w14:paraId="542B634C" w14:textId="77777777">
      <w:pPr>
        <w:pStyle w:val="Caption"/>
      </w:pPr>
    </w:p>
    <w:p w:rsidR="000514B2" w:rsidRPr="00BB734A" w:rsidP="000514B2" w14:paraId="1F8D4E60" w14:textId="77777777">
      <w:pPr>
        <w:pStyle w:val="Caption"/>
        <w:rPr>
          <w:rFonts w:asciiTheme="minorHAnsi" w:hAnsiTheme="minorHAnsi" w:cstheme="minorHAnsi"/>
        </w:rPr>
      </w:pPr>
      <w:r w:rsidRPr="00BB734A">
        <w:rPr>
          <w:rFonts w:asciiTheme="minorHAnsi" w:hAnsiTheme="minorHAnsi" w:cstheme="minorHAnsi"/>
        </w:rPr>
        <w:t>Univariety</w:t>
      </w:r>
      <w:r w:rsidRPr="00BB734A">
        <w:rPr>
          <w:rFonts w:asciiTheme="minorHAnsi" w:hAnsiTheme="minorHAnsi" w:cstheme="minorHAnsi"/>
        </w:rPr>
        <w:t xml:space="preserve"> was born to help Students across India be better equipped to make Career choices. Because Career Planning matters more than anything else. A student that is self-assured and has ample guidance is better equipped to make choices that are aligned to his Personality, Interest and Ability. Thus, this ensures lesser stress and a better future.</w:t>
      </w:r>
    </w:p>
    <w:p w:rsidR="000514B2" w:rsidP="000514B2" w14:paraId="0B0484B5" w14:textId="77777777">
      <w:pPr>
        <w:pStyle w:val="Caption"/>
      </w:pPr>
      <w:r w:rsidRPr="00BB734A">
        <w:rPr>
          <w:rFonts w:asciiTheme="minorHAnsi" w:hAnsiTheme="minorHAnsi" w:cstheme="minorHAnsi"/>
        </w:rPr>
        <w:t>Univariety's</w:t>
      </w:r>
      <w:r w:rsidRPr="00BB734A">
        <w:rPr>
          <w:rFonts w:asciiTheme="minorHAnsi" w:hAnsiTheme="minorHAnsi" w:cstheme="minorHAnsi"/>
        </w:rPr>
        <w:t xml:space="preserve"> unique Guidance platform offers Schools </w:t>
      </w:r>
      <w:r w:rsidRPr="00BB734A">
        <w:rPr>
          <w:rFonts w:asciiTheme="minorHAnsi" w:hAnsiTheme="minorHAnsi" w:cstheme="minorHAnsi"/>
        </w:rPr>
        <w:t>an unparalleled</w:t>
      </w:r>
      <w:r w:rsidRPr="00BB734A">
        <w:rPr>
          <w:rFonts w:asciiTheme="minorHAnsi" w:hAnsiTheme="minorHAnsi" w:cstheme="minorHAnsi"/>
        </w:rPr>
        <w:t xml:space="preserve"> Service experience in the form of a comprehensive Career and College Guidance Solution for the Students, Counsellors, Parents and School Management</w:t>
      </w:r>
      <w:r>
        <w:t>.</w:t>
      </w:r>
    </w:p>
    <w:p w:rsidR="000514B2" w:rsidP="000514B2" w14:paraId="4763C056" w14:textId="77777777">
      <w:pPr>
        <w:pStyle w:val="Caption"/>
      </w:pPr>
    </w:p>
    <w:p w:rsidR="000514B2" w:rsidRPr="00BB734A" w:rsidP="000514B2" w14:paraId="58D68001" w14:textId="77777777">
      <w:pPr>
        <w:pStyle w:val="Caption"/>
        <w:rPr>
          <w:rFonts w:asciiTheme="minorHAnsi" w:hAnsiTheme="minorHAnsi" w:cstheme="minorHAnsi"/>
        </w:rPr>
      </w:pPr>
      <w:r w:rsidRPr="00BB734A">
        <w:rPr>
          <w:rFonts w:asciiTheme="minorHAnsi" w:hAnsiTheme="minorHAnsi" w:cstheme="minorHAnsi"/>
        </w:rPr>
        <w:t>Responsibilities:</w:t>
      </w:r>
    </w:p>
    <w:p w:rsidR="000514B2" w:rsidRPr="00BB734A" w:rsidP="000514B2" w14:paraId="37F97B42"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Analyzing User stories and understanding the user stories.</w:t>
      </w:r>
    </w:p>
    <w:p w:rsidR="000514B2" w:rsidRPr="00BB734A" w:rsidP="000514B2" w14:paraId="78FA6518"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Involved in Sprint Planning, Retrospective, and Demo meetings.</w:t>
      </w:r>
    </w:p>
    <w:p w:rsidR="000514B2" w:rsidRPr="00BB734A" w:rsidP="000514B2" w14:paraId="39054CEB"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 xml:space="preserve">Developed the interactive user interface </w:t>
      </w:r>
      <w:r w:rsidRPr="00BB734A">
        <w:rPr>
          <w:rFonts w:asciiTheme="minorHAnsi" w:hAnsiTheme="minorHAnsi" w:cstheme="minorHAnsi"/>
        </w:rPr>
        <w:t>using  Html ,Bootstrap</w:t>
      </w:r>
      <w:r w:rsidRPr="00BB734A">
        <w:rPr>
          <w:rFonts w:asciiTheme="minorHAnsi" w:hAnsiTheme="minorHAnsi" w:cstheme="minorHAnsi"/>
        </w:rPr>
        <w:t xml:space="preserve"> </w:t>
      </w:r>
      <w:r w:rsidRPr="00BB734A">
        <w:rPr>
          <w:rFonts w:asciiTheme="minorHAnsi" w:hAnsiTheme="minorHAnsi" w:cstheme="minorHAnsi"/>
        </w:rPr>
        <w:t>frame work</w:t>
      </w:r>
      <w:r w:rsidRPr="00BB734A">
        <w:rPr>
          <w:rFonts w:asciiTheme="minorHAnsi" w:hAnsiTheme="minorHAnsi" w:cstheme="minorHAnsi"/>
        </w:rPr>
        <w:t xml:space="preserve">, SASS, JavaScript </w:t>
      </w:r>
      <w:r w:rsidRPr="00BB734A">
        <w:rPr>
          <w:rFonts w:asciiTheme="minorHAnsi" w:hAnsiTheme="minorHAnsi" w:cstheme="minorHAnsi"/>
        </w:rPr>
        <w:t>library,,</w:t>
      </w:r>
      <w:r w:rsidRPr="00BB734A">
        <w:rPr>
          <w:rFonts w:asciiTheme="minorHAnsi" w:hAnsiTheme="minorHAnsi" w:cstheme="minorHAnsi"/>
        </w:rPr>
        <w:t>Jquery</w:t>
      </w:r>
      <w:r w:rsidRPr="00BB734A">
        <w:rPr>
          <w:rFonts w:asciiTheme="minorHAnsi" w:hAnsiTheme="minorHAnsi" w:cstheme="minorHAnsi"/>
        </w:rPr>
        <w:t>.</w:t>
      </w:r>
    </w:p>
    <w:p w:rsidR="000514B2" w:rsidRPr="00BB734A" w:rsidP="000514B2" w14:paraId="1B64AF50"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Interacting with other team developers and QA engineers to address and resolve the bugs.</w:t>
      </w:r>
    </w:p>
    <w:p w:rsidR="000514B2" w:rsidRPr="00BB734A" w:rsidP="000514B2" w14:paraId="00A63EAC"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 xml:space="preserve">Used </w:t>
      </w:r>
      <w:r w:rsidRPr="00BB734A">
        <w:rPr>
          <w:rFonts w:asciiTheme="minorHAnsi" w:hAnsiTheme="minorHAnsi" w:cstheme="minorHAnsi"/>
        </w:rPr>
        <w:t>JIRA  to</w:t>
      </w:r>
      <w:r w:rsidRPr="00BB734A">
        <w:rPr>
          <w:rFonts w:asciiTheme="minorHAnsi" w:hAnsiTheme="minorHAnsi" w:cstheme="minorHAnsi"/>
        </w:rPr>
        <w:t xml:space="preserve"> close the bugs.</w:t>
      </w:r>
    </w:p>
    <w:p w:rsidR="000514B2" w:rsidRPr="00BB734A" w:rsidP="000514B2" w14:paraId="04BEFF37"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 xml:space="preserve">Providing demos to the clients on the feature to be delivered for </w:t>
      </w:r>
      <w:r w:rsidRPr="00BB734A">
        <w:rPr>
          <w:rFonts w:asciiTheme="minorHAnsi" w:hAnsiTheme="minorHAnsi" w:cstheme="minorHAnsi"/>
        </w:rPr>
        <w:t>feedbacks</w:t>
      </w:r>
      <w:r w:rsidRPr="00BB734A">
        <w:rPr>
          <w:rFonts w:asciiTheme="minorHAnsi" w:hAnsiTheme="minorHAnsi" w:cstheme="minorHAnsi"/>
        </w:rPr>
        <w:t>.</w:t>
      </w:r>
    </w:p>
    <w:p w:rsidR="000514B2" w:rsidP="000514B2" w14:paraId="2E519356" w14:textId="77777777">
      <w:pPr>
        <w:pStyle w:val="Caption"/>
        <w:rPr>
          <w:rFonts w:asciiTheme="minorHAnsi" w:hAnsiTheme="minorHAnsi" w:cstheme="minorHAnsi"/>
        </w:rPr>
      </w:pPr>
      <w:r w:rsidRPr="00BB734A">
        <w:rPr>
          <w:rFonts w:asciiTheme="minorHAnsi" w:hAnsiTheme="minorHAnsi" w:cstheme="minorHAnsi"/>
        </w:rPr>
        <w:t>•</w:t>
      </w:r>
      <w:r w:rsidRPr="00BB734A">
        <w:rPr>
          <w:rFonts w:asciiTheme="minorHAnsi" w:hAnsiTheme="minorHAnsi" w:cstheme="minorHAnsi"/>
        </w:rPr>
        <w:tab/>
        <w:t xml:space="preserve">Attending daily </w:t>
      </w:r>
      <w:r w:rsidRPr="00BB734A">
        <w:rPr>
          <w:rFonts w:asciiTheme="minorHAnsi" w:hAnsiTheme="minorHAnsi" w:cstheme="minorHAnsi"/>
        </w:rPr>
        <w:t>stand up</w:t>
      </w:r>
      <w:r w:rsidRPr="00BB734A">
        <w:rPr>
          <w:rFonts w:asciiTheme="minorHAnsi" w:hAnsiTheme="minorHAnsi" w:cstheme="minorHAnsi"/>
        </w:rPr>
        <w:t xml:space="preserve"> calls with </w:t>
      </w:r>
      <w:r w:rsidRPr="00BB734A">
        <w:rPr>
          <w:rFonts w:asciiTheme="minorHAnsi" w:hAnsiTheme="minorHAnsi" w:cstheme="minorHAnsi"/>
        </w:rPr>
        <w:t>client</w:t>
      </w:r>
    </w:p>
    <w:p w:rsidR="00185819" w:rsidRPr="00BB734A" w:rsidP="000514B2" w14:paraId="0A8E0B9E" w14:textId="77777777">
      <w:pPr>
        <w:pStyle w:val="Caption"/>
        <w:rPr>
          <w:rFonts w:asciiTheme="minorHAnsi" w:hAnsiTheme="minorHAnsi" w:cstheme="minorHAnsi"/>
        </w:rPr>
      </w:pPr>
    </w:p>
    <w:p w:rsidR="00BB6103" w:rsidRPr="00BB6103" w:rsidP="00BB6103" w14:paraId="06605786" w14:textId="77777777">
      <w:pPr>
        <w:pStyle w:val="Caption"/>
      </w:pPr>
    </w:p>
    <w:p w:rsidR="00BB6103" w14:paraId="390A6478" w14:textId="77777777">
      <w:pPr>
        <w:ind w:left="2880" w:right="-387" w:hanging="2880"/>
        <w:jc w:val="both"/>
        <w:rPr>
          <w:rFonts w:ascii="Calibri" w:hAnsi="Calibri" w:cs="Arial"/>
          <w:b/>
          <w:iCs/>
          <w:u w:val="single"/>
        </w:rPr>
      </w:pPr>
    </w:p>
    <w:p w:rsidR="00BB6103" w14:paraId="5EBD14F0" w14:textId="77777777">
      <w:pPr>
        <w:ind w:left="2880" w:right="-387" w:hanging="2880"/>
        <w:jc w:val="both"/>
        <w:rPr>
          <w:rFonts w:ascii="Calibri" w:hAnsi="Calibri" w:cs="Arial"/>
          <w:b/>
          <w:iCs/>
          <w:u w:val="single"/>
        </w:rPr>
      </w:pPr>
    </w:p>
    <w:p w:rsidR="00235F6B" w:rsidP="00235F6B" w14:paraId="16D92C55" w14:textId="77777777">
      <w:pPr>
        <w:pStyle w:val="Heading3"/>
        <w:numPr>
          <w:ilvl w:val="0"/>
          <w:numId w:val="7"/>
        </w:numPr>
        <w:tabs>
          <w:tab w:val="clear" w:pos="720"/>
        </w:tabs>
        <w:ind w:left="0" w:right="-387" w:firstLine="0"/>
        <w:jc w:val="both"/>
        <w:rPr>
          <w:rFonts w:ascii="Calibri" w:hAnsi="Calibri" w:cs="Arial"/>
          <w:i/>
        </w:rPr>
      </w:pPr>
      <w:r>
        <w:rPr>
          <w:rFonts w:ascii="Calibri" w:hAnsi="Calibri" w:cs="Arial"/>
          <w:i/>
          <w:sz w:val="28"/>
          <w:szCs w:val="28"/>
        </w:rPr>
        <w:t xml:space="preserve">Previously </w:t>
      </w:r>
      <w:r>
        <w:rPr>
          <w:rFonts w:ascii="Calibri" w:hAnsi="Calibri" w:cs="Arial"/>
          <w:bCs w:val="0"/>
          <w:i/>
          <w:sz w:val="28"/>
          <w:szCs w:val="28"/>
        </w:rPr>
        <w:t xml:space="preserve">associated </w:t>
      </w:r>
      <w:r>
        <w:rPr>
          <w:rFonts w:ascii="Calibri" w:hAnsi="Calibri" w:cs="Arial"/>
          <w:bCs w:val="0"/>
          <w:i/>
          <w:sz w:val="28"/>
          <w:szCs w:val="28"/>
        </w:rPr>
        <w:t xml:space="preserve">with “Crown Solution” as a Software Engineer from 23rd October 2017 </w:t>
      </w:r>
      <w:r>
        <w:rPr>
          <w:rFonts w:ascii="Calibri" w:hAnsi="Calibri" w:cs="Arial"/>
          <w:bCs w:val="0"/>
          <w:i/>
          <w:sz w:val="28"/>
          <w:szCs w:val="28"/>
        </w:rPr>
        <w:t>to  30</w:t>
      </w:r>
      <w:r w:rsidRPr="00235F6B">
        <w:rPr>
          <w:rFonts w:ascii="Calibri" w:hAnsi="Calibri" w:cs="Arial"/>
          <w:bCs w:val="0"/>
          <w:i/>
          <w:sz w:val="28"/>
          <w:szCs w:val="28"/>
          <w:vertAlign w:val="superscript"/>
        </w:rPr>
        <w:t>th</w:t>
      </w:r>
      <w:r>
        <w:rPr>
          <w:rFonts w:ascii="Calibri" w:hAnsi="Calibri" w:cs="Arial"/>
          <w:bCs w:val="0"/>
          <w:i/>
          <w:sz w:val="28"/>
          <w:szCs w:val="28"/>
        </w:rPr>
        <w:t xml:space="preserve"> April 2018</w:t>
      </w:r>
    </w:p>
    <w:p w:rsidR="000F054C" w:rsidRPr="000F054C" w:rsidP="000F054C" w14:paraId="248676FF" w14:textId="77777777">
      <w:pPr>
        <w:pStyle w:val="ListParagraph"/>
        <w:numPr>
          <w:ilvl w:val="0"/>
          <w:numId w:val="7"/>
        </w:numPr>
        <w:ind w:right="-387"/>
        <w:jc w:val="both"/>
        <w:rPr>
          <w:rFonts w:ascii="Calibri" w:hAnsi="Calibri" w:cs="Arial"/>
          <w:b/>
          <w:bCs/>
        </w:rPr>
      </w:pPr>
      <w:r w:rsidRPr="000F054C">
        <w:rPr>
          <w:rFonts w:ascii="Calibri" w:hAnsi="Calibri" w:cs="Arial"/>
          <w:b/>
          <w:bCs/>
        </w:rPr>
        <w:t>Title:</w:t>
      </w:r>
      <w:r w:rsidRPr="000F054C">
        <w:rPr>
          <w:rFonts w:ascii="Calibri" w:hAnsi="Calibri" w:cs="Arial"/>
        </w:rPr>
        <w:t xml:space="preserve"> </w:t>
      </w:r>
      <w:r>
        <w:rPr>
          <w:rFonts w:ascii="Calibri" w:hAnsi="Calibri" w:cs="Arial"/>
        </w:rPr>
        <w:t>Vimpact</w:t>
      </w:r>
    </w:p>
    <w:p w:rsidR="000F054C" w:rsidRPr="000F054C" w:rsidP="000F054C" w14:paraId="558FDE5D" w14:textId="77777777">
      <w:pPr>
        <w:pStyle w:val="ListParagraph"/>
        <w:numPr>
          <w:ilvl w:val="0"/>
          <w:numId w:val="7"/>
        </w:numPr>
        <w:ind w:right="-387"/>
        <w:jc w:val="both"/>
        <w:rPr>
          <w:rFonts w:ascii="Calibri" w:hAnsi="Calibri" w:cs="Arial"/>
          <w:b/>
          <w:bCs/>
        </w:rPr>
      </w:pPr>
      <w:r w:rsidRPr="000F054C">
        <w:rPr>
          <w:rFonts w:ascii="Calibri" w:hAnsi="Calibri" w:cs="Arial"/>
          <w:b/>
          <w:bCs/>
        </w:rPr>
        <w:t xml:space="preserve">Client: </w:t>
      </w:r>
      <w:r>
        <w:rPr>
          <w:rFonts w:ascii="Calibri" w:hAnsi="Calibri" w:cs="Arial"/>
        </w:rPr>
        <w:t>Verizon</w:t>
      </w:r>
    </w:p>
    <w:p w:rsidR="000F054C" w:rsidRPr="000F054C" w:rsidP="000F054C" w14:paraId="0B528BCD" w14:textId="77777777">
      <w:pPr>
        <w:pStyle w:val="ListParagraph"/>
        <w:numPr>
          <w:ilvl w:val="0"/>
          <w:numId w:val="7"/>
        </w:numPr>
        <w:ind w:right="-387"/>
        <w:jc w:val="both"/>
        <w:rPr>
          <w:rFonts w:ascii="Calibri" w:hAnsi="Calibri" w:cs="Arial"/>
        </w:rPr>
      </w:pPr>
      <w:r w:rsidRPr="000F054C">
        <w:rPr>
          <w:rFonts w:ascii="Calibri" w:hAnsi="Calibri" w:cs="Arial"/>
          <w:b/>
          <w:bCs/>
        </w:rPr>
        <w:t xml:space="preserve">Role: </w:t>
      </w:r>
      <w:r w:rsidRPr="000F054C">
        <w:rPr>
          <w:rFonts w:ascii="Calibri" w:hAnsi="Calibri" w:cs="Arial"/>
        </w:rPr>
        <w:t>UI developer</w:t>
      </w:r>
    </w:p>
    <w:p w:rsidR="000F054C" w:rsidRPr="000F054C" w:rsidP="000F054C" w14:paraId="78C9EE2B" w14:textId="77777777">
      <w:pPr>
        <w:pStyle w:val="ListParagraph"/>
        <w:ind w:left="360" w:right="-387"/>
        <w:jc w:val="both"/>
        <w:rPr>
          <w:rFonts w:ascii="Calibri" w:hAnsi="Calibri" w:cs="Arial"/>
        </w:rPr>
      </w:pPr>
    </w:p>
    <w:p w:rsidR="000F054C" w:rsidRPr="000F054C" w:rsidP="000F054C" w14:paraId="75C2D863" w14:textId="77777777">
      <w:pPr>
        <w:pStyle w:val="ListParagraph"/>
        <w:numPr>
          <w:ilvl w:val="0"/>
          <w:numId w:val="7"/>
        </w:numPr>
        <w:ind w:right="-387"/>
        <w:jc w:val="both"/>
        <w:rPr>
          <w:rFonts w:ascii="Calibri" w:hAnsi="Calibri" w:cs="Arial"/>
        </w:rPr>
      </w:pPr>
      <w:r w:rsidRPr="000F054C">
        <w:rPr>
          <w:rFonts w:ascii="Calibri" w:hAnsi="Calibri" w:cs="Arial"/>
          <w:b/>
        </w:rPr>
        <w:t>Description:</w:t>
      </w:r>
    </w:p>
    <w:p w:rsidR="00235F6B" w:rsidRPr="00235F6B" w14:paraId="4EF4360A" w14:textId="77777777">
      <w:pPr>
        <w:ind w:left="2880" w:right="-387" w:hanging="2880"/>
        <w:jc w:val="both"/>
        <w:rPr>
          <w:rFonts w:ascii="Calibri" w:hAnsi="Calibri" w:cs="Arial"/>
          <w:b/>
          <w:i/>
        </w:rPr>
      </w:pPr>
    </w:p>
    <w:p w:rsidR="0080197F" w14:paraId="09CA0304" w14:textId="77777777">
      <w:pPr>
        <w:ind w:right="-387"/>
        <w:jc w:val="both"/>
        <w:rPr>
          <w:rFonts w:ascii="Calibri" w:hAnsi="Calibri" w:cs="Arial"/>
          <w:i/>
        </w:rPr>
      </w:pPr>
      <w:r w:rsidRPr="000F054C">
        <w:rPr>
          <w:rFonts w:ascii="Calibri" w:hAnsi="Calibri" w:cs="Arial"/>
          <w:i/>
        </w:rPr>
        <w:t>vImpact</w:t>
      </w:r>
      <w:r w:rsidRPr="000F054C">
        <w:rPr>
          <w:rFonts w:ascii="Calibri" w:hAnsi="Calibri" w:cs="Arial"/>
          <w:i/>
        </w:rPr>
        <w:t xml:space="preserve"> consists of the following functions: </w:t>
      </w:r>
      <w:r w:rsidRPr="000F054C">
        <w:rPr>
          <w:rFonts w:ascii="Calibri" w:hAnsi="Calibri" w:cs="Arial"/>
          <w:i/>
        </w:rPr>
        <w:t>RequestNet</w:t>
      </w:r>
      <w:r w:rsidRPr="000F054C">
        <w:rPr>
          <w:rFonts w:ascii="Calibri" w:hAnsi="Calibri" w:cs="Arial"/>
          <w:i/>
        </w:rPr>
        <w:t xml:space="preserve"> </w:t>
      </w:r>
      <w:r w:rsidRPr="000F054C">
        <w:rPr>
          <w:rFonts w:ascii="Calibri" w:hAnsi="Calibri" w:cs="Arial"/>
          <w:i/>
        </w:rPr>
        <w:t>SelectNet</w:t>
      </w:r>
      <w:r w:rsidRPr="000F054C">
        <w:rPr>
          <w:rFonts w:ascii="Calibri" w:hAnsi="Calibri" w:cs="Arial"/>
          <w:i/>
        </w:rPr>
        <w:t xml:space="preserve"> </w:t>
      </w:r>
      <w:r w:rsidRPr="000F054C">
        <w:rPr>
          <w:rFonts w:ascii="Calibri" w:hAnsi="Calibri" w:cs="Arial"/>
          <w:i/>
        </w:rPr>
        <w:t>BuildNet</w:t>
      </w:r>
      <w:r w:rsidRPr="000F054C">
        <w:rPr>
          <w:rFonts w:ascii="Calibri" w:hAnsi="Calibri" w:cs="Arial"/>
          <w:i/>
        </w:rPr>
        <w:t xml:space="preserve"> </w:t>
      </w:r>
      <w:r w:rsidRPr="000F054C">
        <w:rPr>
          <w:rFonts w:ascii="Calibri" w:hAnsi="Calibri" w:cs="Arial"/>
          <w:i/>
        </w:rPr>
        <w:t>PicsNet</w:t>
      </w:r>
      <w:r w:rsidRPr="000F054C">
        <w:rPr>
          <w:rFonts w:ascii="Calibri" w:hAnsi="Calibri" w:cs="Arial"/>
          <w:i/>
        </w:rPr>
        <w:t xml:space="preserve"> </w:t>
      </w:r>
      <w:r w:rsidRPr="000F054C">
        <w:rPr>
          <w:rFonts w:ascii="Calibri" w:hAnsi="Calibri" w:cs="Arial"/>
          <w:i/>
        </w:rPr>
        <w:t>StatNet</w:t>
      </w:r>
      <w:r w:rsidRPr="000F054C">
        <w:rPr>
          <w:rFonts w:ascii="Calibri" w:hAnsi="Calibri" w:cs="Arial"/>
          <w:i/>
        </w:rPr>
        <w:t xml:space="preserve"> </w:t>
      </w:r>
      <w:r w:rsidRPr="000F054C">
        <w:rPr>
          <w:rFonts w:ascii="Calibri" w:hAnsi="Calibri" w:cs="Arial"/>
          <w:i/>
        </w:rPr>
        <w:t>QueryNet</w:t>
      </w:r>
      <w:r w:rsidRPr="000F054C">
        <w:rPr>
          <w:rFonts w:ascii="Calibri" w:hAnsi="Calibri" w:cs="Arial"/>
          <w:i/>
        </w:rPr>
        <w:t xml:space="preserve"> </w:t>
      </w:r>
      <w:r w:rsidRPr="000F054C">
        <w:rPr>
          <w:rFonts w:ascii="Calibri" w:hAnsi="Calibri" w:cs="Arial"/>
          <w:i/>
        </w:rPr>
        <w:t>MajicNet</w:t>
      </w:r>
      <w:r w:rsidRPr="000F054C">
        <w:rPr>
          <w:rFonts w:ascii="Calibri" w:hAnsi="Calibri" w:cs="Arial"/>
          <w:i/>
        </w:rPr>
        <w:t xml:space="preserve"> </w:t>
      </w:r>
      <w:r w:rsidRPr="000F054C">
        <w:rPr>
          <w:rFonts w:ascii="Calibri" w:hAnsi="Calibri" w:cs="Arial"/>
          <w:i/>
        </w:rPr>
        <w:t>SonetTraks</w:t>
      </w:r>
      <w:r w:rsidRPr="000F054C">
        <w:rPr>
          <w:rFonts w:ascii="Calibri" w:hAnsi="Calibri" w:cs="Arial"/>
          <w:i/>
        </w:rPr>
        <w:t xml:space="preserve"> </w:t>
      </w:r>
      <w:r w:rsidRPr="000F054C">
        <w:rPr>
          <w:rFonts w:ascii="Calibri" w:hAnsi="Calibri" w:cs="Arial"/>
          <w:i/>
        </w:rPr>
        <w:t>StatusTracker</w:t>
      </w:r>
      <w:r w:rsidRPr="000F054C">
        <w:rPr>
          <w:rFonts w:ascii="Calibri" w:hAnsi="Calibri" w:cs="Arial"/>
          <w:i/>
        </w:rPr>
        <w:t xml:space="preserve"> </w:t>
      </w:r>
      <w:r w:rsidRPr="000F054C">
        <w:rPr>
          <w:rFonts w:ascii="Calibri" w:hAnsi="Calibri" w:cs="Arial"/>
          <w:i/>
        </w:rPr>
        <w:t>vIMPACT</w:t>
      </w:r>
      <w:r w:rsidRPr="000F054C">
        <w:rPr>
          <w:rFonts w:ascii="Calibri" w:hAnsi="Calibri" w:cs="Arial"/>
          <w:i/>
        </w:rPr>
        <w:t xml:space="preserve"> (Verizon's Intelligent Monitoring Process Automation and Control) System is a multifunctional monitoring workflow manager and process automation system which is being developed for solving </w:t>
      </w:r>
      <w:r w:rsidRPr="000F054C">
        <w:rPr>
          <w:rFonts w:ascii="Calibri" w:hAnsi="Calibri" w:cs="Arial"/>
          <w:i/>
        </w:rPr>
        <w:t>HiCaps</w:t>
      </w:r>
      <w:r w:rsidRPr="000F054C">
        <w:rPr>
          <w:rFonts w:ascii="Calibri" w:hAnsi="Calibri" w:cs="Arial"/>
          <w:i/>
        </w:rPr>
        <w:t xml:space="preserve"> provisioning engineering and construction process. </w:t>
      </w:r>
      <w:r w:rsidRPr="000F054C">
        <w:rPr>
          <w:rFonts w:ascii="Calibri" w:hAnsi="Calibri" w:cs="Arial"/>
          <w:i/>
        </w:rPr>
        <w:t xml:space="preserve">The </w:t>
      </w:r>
      <w:r w:rsidRPr="000F054C">
        <w:rPr>
          <w:rFonts w:ascii="Calibri" w:hAnsi="Calibri" w:cs="Arial"/>
          <w:i/>
        </w:rPr>
        <w:t>HiCaps</w:t>
      </w:r>
      <w:r w:rsidRPr="000F054C">
        <w:rPr>
          <w:rFonts w:ascii="Calibri" w:hAnsi="Calibri" w:cs="Arial"/>
          <w:i/>
        </w:rPr>
        <w:t xml:space="preserve"> provisioning automation is not limited to the provisioning process and systems but spans to engineering and construction process and systems. The </w:t>
      </w:r>
      <w:r w:rsidRPr="000F054C">
        <w:rPr>
          <w:rFonts w:ascii="Calibri" w:hAnsi="Calibri" w:cs="Arial"/>
          <w:i/>
        </w:rPr>
        <w:t>vIMPACT</w:t>
      </w:r>
      <w:r w:rsidRPr="000F054C">
        <w:rPr>
          <w:rFonts w:ascii="Calibri" w:hAnsi="Calibri" w:cs="Arial"/>
          <w:i/>
        </w:rPr>
        <w:t xml:space="preserve"> system seamlessly integrates multiple organizations and systems using a </w:t>
      </w:r>
      <w:r w:rsidRPr="000F054C">
        <w:rPr>
          <w:rFonts w:ascii="Calibri" w:hAnsi="Calibri" w:cs="Arial"/>
          <w:i/>
        </w:rPr>
        <w:t>state of the art</w:t>
      </w:r>
      <w:r w:rsidRPr="000F054C">
        <w:rPr>
          <w:rFonts w:ascii="Calibri" w:hAnsi="Calibri" w:cs="Arial"/>
          <w:i/>
        </w:rPr>
        <w:t xml:space="preserve"> workflow manager and provides plugged in intelligent agents for design automation validation and testing. The system integrates tracks and automates service request service order build request design dispatch workforce control and activation by providing the missing link of workflow driven control feedback and fallout management. The </w:t>
      </w:r>
      <w:r w:rsidRPr="000F054C">
        <w:rPr>
          <w:rFonts w:ascii="Calibri" w:hAnsi="Calibri" w:cs="Arial"/>
          <w:i/>
        </w:rPr>
        <w:t>purpose</w:t>
      </w:r>
      <w:r w:rsidRPr="000F054C">
        <w:rPr>
          <w:rFonts w:ascii="Calibri" w:hAnsi="Calibri" w:cs="Arial"/>
          <w:i/>
        </w:rPr>
        <w:t xml:space="preserve"> the </w:t>
      </w:r>
      <w:r w:rsidRPr="000F054C">
        <w:rPr>
          <w:rFonts w:ascii="Calibri" w:hAnsi="Calibri" w:cs="Arial"/>
          <w:i/>
        </w:rPr>
        <w:t>NetWorks</w:t>
      </w:r>
      <w:r w:rsidRPr="000F054C">
        <w:rPr>
          <w:rFonts w:ascii="Calibri" w:hAnsi="Calibri" w:cs="Arial"/>
          <w:i/>
        </w:rPr>
        <w:t xml:space="preserve"> mission critical 24x7x365 is to support the World Class Initiative to move high speed services to a level of performance where Verizon is the supplier of choice. This is a new back-end application that will migrate data from different applications to the new </w:t>
      </w:r>
      <w:r w:rsidRPr="000F054C">
        <w:rPr>
          <w:rFonts w:ascii="Calibri" w:hAnsi="Calibri" w:cs="Arial"/>
          <w:i/>
        </w:rPr>
        <w:t>NetWorks</w:t>
      </w:r>
      <w:r w:rsidRPr="000F054C">
        <w:rPr>
          <w:rFonts w:ascii="Calibri" w:hAnsi="Calibri" w:cs="Arial"/>
          <w:i/>
        </w:rPr>
        <w:t xml:space="preserve"> repository. The integrated suite will be supported as a Tier 1 system. The servers will </w:t>
      </w:r>
      <w:r w:rsidRPr="000F054C">
        <w:rPr>
          <w:rFonts w:ascii="Calibri" w:hAnsi="Calibri" w:cs="Arial"/>
          <w:i/>
        </w:rPr>
        <w:t>be located in</w:t>
      </w:r>
      <w:r w:rsidRPr="000F054C">
        <w:rPr>
          <w:rFonts w:ascii="Calibri" w:hAnsi="Calibri" w:cs="Arial"/>
          <w:i/>
        </w:rPr>
        <w:t xml:space="preserve"> data centers and supported by TSS. Nine different systems will be integrated into a common scalable and robust platform called </w:t>
      </w:r>
      <w:r w:rsidRPr="000F054C">
        <w:rPr>
          <w:rFonts w:ascii="Calibri" w:hAnsi="Calibri" w:cs="Arial"/>
          <w:i/>
        </w:rPr>
        <w:t>NetWorks</w:t>
      </w:r>
      <w:r w:rsidRPr="000F054C">
        <w:rPr>
          <w:rFonts w:ascii="Calibri" w:hAnsi="Calibri" w:cs="Arial"/>
          <w:i/>
        </w:rPr>
        <w:t xml:space="preserve"> to: Improve the current matrix for Firm order Confirmation Unify the separate systems into one application with uniform look and feel Position this system as a strategic platform for </w:t>
      </w:r>
      <w:r w:rsidRPr="000F054C">
        <w:rPr>
          <w:rFonts w:ascii="Calibri" w:hAnsi="Calibri" w:cs="Arial"/>
          <w:i/>
        </w:rPr>
        <w:t>HiCap</w:t>
      </w:r>
      <w:r w:rsidRPr="000F054C">
        <w:rPr>
          <w:rFonts w:ascii="Calibri" w:hAnsi="Calibri" w:cs="Arial"/>
          <w:i/>
        </w:rPr>
        <w:t xml:space="preserve"> process improvement Migrate the </w:t>
      </w:r>
      <w:r w:rsidRPr="000F054C">
        <w:rPr>
          <w:rFonts w:ascii="Calibri" w:hAnsi="Calibri" w:cs="Arial"/>
          <w:i/>
        </w:rPr>
        <w:t>NetWorks</w:t>
      </w:r>
      <w:r w:rsidRPr="000F054C">
        <w:rPr>
          <w:rFonts w:ascii="Calibri" w:hAnsi="Calibri" w:cs="Arial"/>
          <w:i/>
        </w:rPr>
        <w:t xml:space="preserve"> suite of systems to a standard UNIX-based Oracle platform Create a common data repository for the system Utilize proven and robust infrastructure component to create this multi-tier client server architecture Integrate the different component using an enterprise workflow manager IT team partnering with the functional team</w:t>
      </w:r>
    </w:p>
    <w:p w:rsidR="000F054C" w:rsidP="000F054C" w14:paraId="25E25AB7"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0F054C" w:rsidP="000F054C" w14:paraId="77BEE309" w14:textId="77777777">
      <w:pPr>
        <w:widowControl w:val="0"/>
        <w:tabs>
          <w:tab w:val="left" w:pos="1260"/>
          <w:tab w:val="left" w:pos="3420"/>
          <w:tab w:val="left" w:pos="4320"/>
          <w:tab w:val="left" w:pos="5040"/>
        </w:tabs>
        <w:autoSpaceDE w:val="0"/>
        <w:spacing w:line="276" w:lineRule="auto"/>
        <w:rPr>
          <w:rFonts w:ascii="Calibri" w:hAnsi="Calibri" w:cs="Arial"/>
          <w:b/>
          <w:bCs/>
        </w:rPr>
      </w:pPr>
    </w:p>
    <w:p w:rsidR="000F054C" w:rsidP="000F054C" w14:paraId="7118D830" w14:textId="77777777">
      <w:pPr>
        <w:numPr>
          <w:ilvl w:val="0"/>
          <w:numId w:val="10"/>
        </w:numPr>
        <w:tabs>
          <w:tab w:val="left" w:pos="1260"/>
          <w:tab w:val="left" w:pos="3420"/>
          <w:tab w:val="left" w:pos="4320"/>
          <w:tab w:val="left" w:pos="5040"/>
        </w:tabs>
        <w:autoSpaceDE w:val="0"/>
        <w:spacing w:line="276" w:lineRule="auto"/>
        <w:rPr>
          <w:rStyle w:val="Strong"/>
          <w:b w:val="0"/>
          <w:bCs w:val="0"/>
          <w:color w:val="000000"/>
        </w:rPr>
      </w:pPr>
      <w:r>
        <w:rPr>
          <w:rStyle w:val="Strong"/>
          <w:b w:val="0"/>
          <w:bCs w:val="0"/>
          <w:color w:val="000000"/>
        </w:rPr>
        <w:t>Analyzing User stories and understanding the user stories.</w:t>
      </w:r>
    </w:p>
    <w:p w:rsidR="000F054C" w:rsidP="000F054C" w14:paraId="612A9675" w14:textId="77777777">
      <w:pPr>
        <w:numPr>
          <w:ilvl w:val="0"/>
          <w:numId w:val="10"/>
        </w:numPr>
        <w:tabs>
          <w:tab w:val="left" w:pos="1260"/>
          <w:tab w:val="left" w:pos="3420"/>
          <w:tab w:val="left" w:pos="4320"/>
          <w:tab w:val="left" w:pos="5040"/>
        </w:tabs>
        <w:autoSpaceDE w:val="0"/>
        <w:spacing w:line="276" w:lineRule="auto"/>
        <w:rPr>
          <w:rStyle w:val="Strong"/>
          <w:rFonts w:ascii="Calibri" w:hAnsi="Calibri" w:cs="Arial"/>
          <w:b w:val="0"/>
          <w:bCs w:val="0"/>
          <w:color w:val="000000"/>
        </w:rPr>
      </w:pPr>
      <w:r>
        <w:rPr>
          <w:rStyle w:val="Strong"/>
          <w:b w:val="0"/>
          <w:bCs w:val="0"/>
          <w:color w:val="000000"/>
        </w:rPr>
        <w:t>Involved in Sprint Planning, Retrospective, and Demo meetings.</w:t>
      </w:r>
    </w:p>
    <w:p w:rsidR="000F054C" w:rsidP="000F054C" w14:paraId="39DAEB6F" w14:textId="77777777">
      <w:pPr>
        <w:widowControl w:val="0"/>
        <w:numPr>
          <w:ilvl w:val="0"/>
          <w:numId w:val="10"/>
        </w:numPr>
        <w:tabs>
          <w:tab w:val="left" w:pos="1260"/>
          <w:tab w:val="left" w:pos="3420"/>
          <w:tab w:val="left" w:pos="4320"/>
          <w:tab w:val="left" w:pos="5040"/>
        </w:tabs>
        <w:autoSpaceDE w:val="0"/>
        <w:spacing w:line="276" w:lineRule="auto"/>
        <w:rPr>
          <w:rFonts w:ascii="Calibri" w:hAnsi="Calibri" w:cs="Arial"/>
        </w:rPr>
      </w:pPr>
      <w:r>
        <w:rPr>
          <w:rStyle w:val="Strong"/>
          <w:rFonts w:ascii="Calibri" w:hAnsi="Calibri" w:cs="Arial"/>
          <w:b w:val="0"/>
          <w:bCs w:val="0"/>
          <w:color w:val="000000"/>
        </w:rPr>
        <w:t>Developed the interactive user interface </w:t>
      </w:r>
      <w:r>
        <w:rPr>
          <w:rStyle w:val="Strong"/>
          <w:rFonts w:ascii="Calibri" w:hAnsi="Calibri" w:cs="Arial"/>
          <w:b w:val="0"/>
          <w:bCs w:val="0"/>
          <w:color w:val="000000"/>
        </w:rPr>
        <w:t>using  Html ,Bootstrap</w:t>
      </w:r>
      <w:r>
        <w:rPr>
          <w:rStyle w:val="Strong"/>
          <w:rFonts w:ascii="Calibri" w:hAnsi="Calibri" w:cs="Arial"/>
          <w:b w:val="0"/>
          <w:bCs w:val="0"/>
          <w:color w:val="000000"/>
        </w:rPr>
        <w:t xml:space="preserve"> </w:t>
      </w:r>
      <w:r>
        <w:rPr>
          <w:rStyle w:val="Strong"/>
          <w:rFonts w:ascii="Calibri" w:hAnsi="Calibri" w:cs="Arial"/>
          <w:b w:val="0"/>
          <w:bCs w:val="0"/>
          <w:color w:val="000000"/>
        </w:rPr>
        <w:t>frame work</w:t>
      </w:r>
      <w:r>
        <w:rPr>
          <w:rStyle w:val="Strong"/>
          <w:rFonts w:ascii="Calibri" w:hAnsi="Calibri" w:cs="Arial"/>
          <w:b w:val="0"/>
          <w:bCs w:val="0"/>
          <w:color w:val="000000"/>
        </w:rPr>
        <w:t>,</w:t>
      </w:r>
      <w:r w:rsidR="00D21475">
        <w:rPr>
          <w:rStyle w:val="Strong"/>
          <w:rFonts w:ascii="Calibri" w:hAnsi="Calibri" w:cs="Arial"/>
          <w:b w:val="0"/>
          <w:bCs w:val="0"/>
          <w:color w:val="000000"/>
        </w:rPr>
        <w:t xml:space="preserve"> </w:t>
      </w:r>
      <w:r>
        <w:rPr>
          <w:rStyle w:val="Strong"/>
          <w:rFonts w:ascii="Calibri" w:hAnsi="Calibri" w:cs="Arial"/>
          <w:b w:val="0"/>
          <w:bCs w:val="0"/>
          <w:color w:val="000000"/>
        </w:rPr>
        <w:t>SASS, JavaScript library,</w:t>
      </w:r>
      <w:r w:rsidR="00930A06">
        <w:rPr>
          <w:rStyle w:val="Strong"/>
          <w:rFonts w:ascii="Calibri" w:hAnsi="Calibri" w:cs="Arial"/>
          <w:b w:val="0"/>
          <w:bCs w:val="0"/>
          <w:color w:val="000000"/>
        </w:rPr>
        <w:t xml:space="preserve"> </w:t>
      </w:r>
      <w:r>
        <w:rPr>
          <w:rStyle w:val="Strong"/>
          <w:rFonts w:ascii="Calibri" w:hAnsi="Calibri" w:cs="Arial"/>
          <w:b w:val="0"/>
          <w:bCs w:val="0"/>
          <w:color w:val="000000"/>
        </w:rPr>
        <w:t xml:space="preserve">Angular </w:t>
      </w:r>
      <w:r>
        <w:rPr>
          <w:rStyle w:val="Strong"/>
          <w:rFonts w:ascii="Calibri" w:hAnsi="Calibri" w:cs="Arial"/>
          <w:b w:val="0"/>
          <w:bCs w:val="0"/>
          <w:color w:val="000000"/>
        </w:rPr>
        <w:t>Js</w:t>
      </w:r>
      <w:r>
        <w:rPr>
          <w:rStyle w:val="Strong"/>
          <w:rFonts w:ascii="Calibri" w:hAnsi="Calibri" w:cs="Arial"/>
          <w:b w:val="0"/>
          <w:bCs w:val="0"/>
          <w:color w:val="000000"/>
        </w:rPr>
        <w:t xml:space="preserve"> </w:t>
      </w:r>
      <w:r>
        <w:rPr>
          <w:rStyle w:val="Strong"/>
          <w:rFonts w:ascii="Calibri" w:hAnsi="Calibri" w:cs="Arial"/>
          <w:b w:val="0"/>
          <w:bCs w:val="0"/>
          <w:color w:val="000000"/>
        </w:rPr>
        <w:t>4 ,</w:t>
      </w:r>
      <w:r>
        <w:rPr>
          <w:rStyle w:val="Strong"/>
          <w:rFonts w:ascii="Calibri" w:hAnsi="Calibri" w:cs="Arial"/>
          <w:b w:val="0"/>
          <w:bCs w:val="0"/>
          <w:color w:val="000000"/>
        </w:rPr>
        <w:t>Jquery</w:t>
      </w:r>
      <w:r>
        <w:rPr>
          <w:rStyle w:val="Strong"/>
          <w:rFonts w:ascii="Calibri" w:hAnsi="Calibri" w:cs="Arial"/>
          <w:b w:val="0"/>
          <w:bCs w:val="0"/>
          <w:color w:val="000000"/>
        </w:rPr>
        <w:t>.</w:t>
      </w:r>
    </w:p>
    <w:p w:rsidR="000F054C" w:rsidP="000F054C" w14:paraId="1E86CE81" w14:textId="77777777">
      <w:pPr>
        <w:numPr>
          <w:ilvl w:val="0"/>
          <w:numId w:val="10"/>
        </w:numPr>
        <w:tabs>
          <w:tab w:val="left" w:pos="1260"/>
          <w:tab w:val="left" w:pos="3420"/>
          <w:tab w:val="left" w:pos="4320"/>
          <w:tab w:val="left" w:pos="5040"/>
        </w:tabs>
        <w:autoSpaceDE w:val="0"/>
        <w:spacing w:line="276" w:lineRule="auto"/>
        <w:rPr>
          <w:rStyle w:val="Strong"/>
          <w:b w:val="0"/>
          <w:bCs w:val="0"/>
          <w:color w:val="000000"/>
        </w:rPr>
      </w:pPr>
      <w:r>
        <w:rPr>
          <w:rStyle w:val="Strong"/>
          <w:b w:val="0"/>
          <w:bCs w:val="0"/>
          <w:color w:val="000000"/>
        </w:rPr>
        <w:t>Interacting with other team developers and QA engineers to address and resolve the bugs.</w:t>
      </w:r>
    </w:p>
    <w:p w:rsidR="000F054C" w:rsidP="000F054C" w14:paraId="34ACE1C9" w14:textId="77777777">
      <w:pPr>
        <w:numPr>
          <w:ilvl w:val="0"/>
          <w:numId w:val="10"/>
        </w:numPr>
        <w:tabs>
          <w:tab w:val="left" w:pos="1260"/>
          <w:tab w:val="left" w:pos="3420"/>
          <w:tab w:val="left" w:pos="4320"/>
          <w:tab w:val="left" w:pos="5040"/>
        </w:tabs>
        <w:autoSpaceDE w:val="0"/>
        <w:spacing w:line="276" w:lineRule="auto"/>
        <w:rPr>
          <w:color w:val="000000"/>
        </w:rPr>
      </w:pPr>
      <w:r>
        <w:rPr>
          <w:rStyle w:val="Strong"/>
          <w:b w:val="0"/>
          <w:bCs w:val="0"/>
          <w:color w:val="000000"/>
        </w:rPr>
        <w:t xml:space="preserve">Used </w:t>
      </w:r>
      <w:r>
        <w:rPr>
          <w:rStyle w:val="Strong"/>
          <w:bCs w:val="0"/>
          <w:color w:val="000000"/>
        </w:rPr>
        <w:t>JIRA</w:t>
      </w:r>
      <w:r>
        <w:rPr>
          <w:rStyle w:val="Strong"/>
          <w:b w:val="0"/>
          <w:bCs w:val="0"/>
          <w:color w:val="000000"/>
        </w:rPr>
        <w:t xml:space="preserve">  to</w:t>
      </w:r>
      <w:r>
        <w:rPr>
          <w:rStyle w:val="Strong"/>
          <w:b w:val="0"/>
          <w:bCs w:val="0"/>
          <w:color w:val="000000"/>
        </w:rPr>
        <w:t xml:space="preserve"> close the bugs.</w:t>
      </w:r>
    </w:p>
    <w:p w:rsidR="000F054C" w:rsidP="000F054C" w14:paraId="675EBB54" w14:textId="77777777">
      <w:pPr>
        <w:numPr>
          <w:ilvl w:val="0"/>
          <w:numId w:val="10"/>
        </w:numPr>
        <w:tabs>
          <w:tab w:val="left" w:pos="1260"/>
          <w:tab w:val="left" w:pos="3420"/>
          <w:tab w:val="left" w:pos="4320"/>
          <w:tab w:val="left" w:pos="5040"/>
        </w:tabs>
        <w:autoSpaceDE w:val="0"/>
        <w:spacing w:line="276" w:lineRule="auto"/>
        <w:rPr>
          <w:rStyle w:val="Strong"/>
          <w:b w:val="0"/>
          <w:bCs w:val="0"/>
          <w:color w:val="000000"/>
        </w:rPr>
      </w:pPr>
      <w:r>
        <w:rPr>
          <w:color w:val="000000"/>
        </w:rPr>
        <w:t xml:space="preserve">Providing demos to the clients on the feature to be delivered for </w:t>
      </w:r>
      <w:r>
        <w:rPr>
          <w:color w:val="000000"/>
        </w:rPr>
        <w:t>feedbacks</w:t>
      </w:r>
      <w:r>
        <w:rPr>
          <w:color w:val="000000"/>
        </w:rPr>
        <w:t>.</w:t>
      </w:r>
    </w:p>
    <w:p w:rsidR="00BB734A" w:rsidRPr="00BB734A" w:rsidP="000F054C" w14:paraId="38456127" w14:textId="77777777">
      <w:pPr>
        <w:numPr>
          <w:ilvl w:val="0"/>
          <w:numId w:val="10"/>
        </w:numPr>
        <w:tabs>
          <w:tab w:val="left" w:pos="1260"/>
          <w:tab w:val="left" w:pos="3420"/>
          <w:tab w:val="left" w:pos="4320"/>
          <w:tab w:val="left" w:pos="5040"/>
        </w:tabs>
        <w:autoSpaceDE w:val="0"/>
        <w:spacing w:line="276" w:lineRule="auto"/>
        <w:ind w:right="-387"/>
        <w:jc w:val="both"/>
        <w:rPr>
          <w:rStyle w:val="Strong"/>
          <w:rFonts w:ascii="Calibri" w:hAnsi="Calibri" w:cs="Arial"/>
          <w:b w:val="0"/>
          <w:bCs w:val="0"/>
          <w:i/>
        </w:rPr>
      </w:pPr>
      <w:r w:rsidRPr="000F054C">
        <w:rPr>
          <w:rStyle w:val="Strong"/>
          <w:b w:val="0"/>
          <w:bCs w:val="0"/>
          <w:color w:val="000000"/>
        </w:rPr>
        <w:t xml:space="preserve">Attending daily </w:t>
      </w:r>
      <w:r w:rsidRPr="000F054C">
        <w:rPr>
          <w:rStyle w:val="Strong"/>
          <w:b w:val="0"/>
          <w:bCs w:val="0"/>
          <w:color w:val="000000"/>
        </w:rPr>
        <w:t>stand up</w:t>
      </w:r>
      <w:r w:rsidRPr="000F054C">
        <w:rPr>
          <w:rStyle w:val="Strong"/>
          <w:b w:val="0"/>
          <w:bCs w:val="0"/>
          <w:color w:val="000000"/>
        </w:rPr>
        <w:t xml:space="preserve"> calls with client</w:t>
      </w:r>
    </w:p>
    <w:p w:rsidR="00BB734A" w:rsidP="00BB734A" w14:paraId="58ACF4A0" w14:textId="77777777">
      <w:pPr>
        <w:tabs>
          <w:tab w:val="left" w:pos="1260"/>
          <w:tab w:val="left" w:pos="3420"/>
          <w:tab w:val="left" w:pos="4320"/>
          <w:tab w:val="left" w:pos="5040"/>
        </w:tabs>
        <w:autoSpaceDE w:val="0"/>
        <w:spacing w:line="276" w:lineRule="auto"/>
        <w:ind w:right="-387"/>
        <w:jc w:val="both"/>
        <w:rPr>
          <w:rStyle w:val="Strong"/>
          <w:b w:val="0"/>
          <w:bCs w:val="0"/>
          <w:color w:val="000000"/>
        </w:rPr>
      </w:pPr>
    </w:p>
    <w:p w:rsidR="00BB734A" w:rsidP="00BB734A" w14:paraId="7E3187B2" w14:textId="77777777">
      <w:pPr>
        <w:tabs>
          <w:tab w:val="left" w:pos="1260"/>
          <w:tab w:val="left" w:pos="3420"/>
          <w:tab w:val="left" w:pos="4320"/>
          <w:tab w:val="left" w:pos="5040"/>
        </w:tabs>
        <w:autoSpaceDE w:val="0"/>
        <w:spacing w:line="276" w:lineRule="auto"/>
        <w:ind w:right="-387"/>
        <w:jc w:val="both"/>
        <w:rPr>
          <w:rStyle w:val="Strong"/>
          <w:b w:val="0"/>
          <w:bCs w:val="0"/>
          <w:color w:val="000000"/>
        </w:rPr>
      </w:pPr>
    </w:p>
    <w:p w:rsidR="00BB734A" w:rsidP="00BB734A" w14:paraId="4D2FB53E" w14:textId="77777777">
      <w:pPr>
        <w:tabs>
          <w:tab w:val="left" w:pos="1260"/>
          <w:tab w:val="left" w:pos="3420"/>
          <w:tab w:val="left" w:pos="4320"/>
          <w:tab w:val="left" w:pos="5040"/>
        </w:tabs>
        <w:autoSpaceDE w:val="0"/>
        <w:spacing w:line="276" w:lineRule="auto"/>
        <w:ind w:right="-387"/>
        <w:jc w:val="both"/>
        <w:rPr>
          <w:rStyle w:val="Strong"/>
          <w:b w:val="0"/>
          <w:bCs w:val="0"/>
          <w:color w:val="000000"/>
        </w:rPr>
      </w:pPr>
    </w:p>
    <w:p w:rsidR="000F054C" w:rsidRPr="00BB734A" w:rsidP="00BB734A" w14:paraId="3A48F5D9" w14:textId="77777777">
      <w:pPr>
        <w:tabs>
          <w:tab w:val="left" w:pos="1260"/>
          <w:tab w:val="left" w:pos="3420"/>
          <w:tab w:val="left" w:pos="4320"/>
          <w:tab w:val="left" w:pos="5040"/>
        </w:tabs>
        <w:autoSpaceDE w:val="0"/>
        <w:spacing w:line="276" w:lineRule="auto"/>
        <w:ind w:right="-387"/>
        <w:jc w:val="both"/>
        <w:rPr>
          <w:rStyle w:val="Strong"/>
          <w:rFonts w:ascii="Calibri" w:hAnsi="Calibri" w:cs="Arial"/>
          <w:b w:val="0"/>
          <w:bCs w:val="0"/>
          <w:i/>
        </w:rPr>
      </w:pPr>
      <w:r w:rsidRPr="000F054C">
        <w:rPr>
          <w:rStyle w:val="Strong"/>
          <w:b w:val="0"/>
          <w:bCs w:val="0"/>
          <w:color w:val="000000"/>
        </w:rPr>
        <w:t xml:space="preserve"> </w:t>
      </w:r>
    </w:p>
    <w:p w:rsidR="00BB734A" w:rsidRPr="000F054C" w:rsidP="00BB734A" w14:paraId="1C0C5602" w14:textId="77777777">
      <w:pPr>
        <w:tabs>
          <w:tab w:val="left" w:pos="1260"/>
          <w:tab w:val="left" w:pos="3420"/>
          <w:tab w:val="left" w:pos="4320"/>
          <w:tab w:val="left" w:pos="5040"/>
        </w:tabs>
        <w:autoSpaceDE w:val="0"/>
        <w:spacing w:line="276" w:lineRule="auto"/>
        <w:ind w:right="-387"/>
        <w:jc w:val="both"/>
        <w:rPr>
          <w:rFonts w:ascii="Calibri" w:hAnsi="Calibri" w:cs="Arial"/>
          <w:i/>
        </w:rPr>
      </w:pPr>
    </w:p>
    <w:p w:rsidR="0080197F" w14:paraId="204C4BD7" w14:textId="77777777">
      <w:pPr>
        <w:pStyle w:val="Heading3"/>
        <w:numPr>
          <w:ilvl w:val="0"/>
          <w:numId w:val="7"/>
        </w:numPr>
        <w:tabs>
          <w:tab w:val="clear" w:pos="720"/>
        </w:tabs>
        <w:ind w:left="0" w:right="-387" w:firstLine="0"/>
        <w:jc w:val="both"/>
        <w:rPr>
          <w:rFonts w:ascii="Calibri" w:hAnsi="Calibri" w:cs="Arial"/>
          <w:i/>
        </w:rPr>
      </w:pPr>
      <w:r>
        <w:rPr>
          <w:rFonts w:ascii="Calibri" w:hAnsi="Calibri" w:cs="Arial"/>
          <w:i/>
          <w:sz w:val="28"/>
          <w:szCs w:val="28"/>
        </w:rPr>
        <w:t xml:space="preserve">Previously </w:t>
      </w:r>
      <w:r w:rsidR="006B0C0A">
        <w:rPr>
          <w:rFonts w:ascii="Calibri" w:hAnsi="Calibri" w:cs="Arial"/>
          <w:bCs w:val="0"/>
          <w:i/>
          <w:sz w:val="28"/>
          <w:szCs w:val="28"/>
        </w:rPr>
        <w:t>associated with “</w:t>
      </w:r>
      <w:r w:rsidR="006B0C0A">
        <w:rPr>
          <w:rFonts w:ascii="Calibri" w:hAnsi="Calibri" w:cs="Arial"/>
          <w:bCs w:val="0"/>
          <w:i/>
          <w:sz w:val="28"/>
          <w:szCs w:val="28"/>
        </w:rPr>
        <w:t>Valuelabs</w:t>
      </w:r>
      <w:r w:rsidR="006B0C0A">
        <w:rPr>
          <w:rFonts w:ascii="Calibri" w:hAnsi="Calibri" w:cs="Arial"/>
          <w:bCs w:val="0"/>
          <w:i/>
          <w:sz w:val="28"/>
          <w:szCs w:val="28"/>
        </w:rPr>
        <w:t xml:space="preserve">” as a Software Engineer from 19th May 2015 to </w:t>
      </w:r>
      <w:r w:rsidR="00673707">
        <w:rPr>
          <w:rFonts w:ascii="Calibri" w:hAnsi="Calibri" w:cs="Arial"/>
          <w:bCs w:val="0"/>
          <w:i/>
          <w:sz w:val="28"/>
          <w:szCs w:val="28"/>
        </w:rPr>
        <w:t>june</w:t>
      </w:r>
      <w:r w:rsidR="00673707">
        <w:rPr>
          <w:rFonts w:ascii="Calibri" w:hAnsi="Calibri" w:cs="Arial"/>
          <w:bCs w:val="0"/>
          <w:i/>
          <w:sz w:val="28"/>
          <w:szCs w:val="28"/>
        </w:rPr>
        <w:t xml:space="preserve"> 14</w:t>
      </w:r>
      <w:r w:rsidRPr="00673707" w:rsidR="00673707">
        <w:rPr>
          <w:rFonts w:ascii="Calibri" w:hAnsi="Calibri" w:cs="Arial"/>
          <w:bCs w:val="0"/>
          <w:i/>
          <w:sz w:val="28"/>
          <w:szCs w:val="28"/>
          <w:vertAlign w:val="superscript"/>
        </w:rPr>
        <w:t>th</w:t>
      </w:r>
      <w:r w:rsidR="00673707">
        <w:rPr>
          <w:rFonts w:ascii="Calibri" w:hAnsi="Calibri" w:cs="Arial"/>
          <w:bCs w:val="0"/>
          <w:i/>
          <w:sz w:val="28"/>
          <w:szCs w:val="28"/>
        </w:rPr>
        <w:t xml:space="preserve"> 2017</w:t>
      </w:r>
    </w:p>
    <w:p w:rsidR="0080197F" w14:paraId="2A064B07" w14:textId="77777777">
      <w:pPr>
        <w:ind w:right="-387"/>
        <w:jc w:val="both"/>
        <w:rPr>
          <w:rFonts w:ascii="Calibri" w:hAnsi="Calibri" w:cs="Arial"/>
          <w:i/>
        </w:rPr>
      </w:pPr>
    </w:p>
    <w:p w:rsidR="0080197F" w14:paraId="4E790FCD" w14:textId="77777777">
      <w:pPr>
        <w:ind w:right="-387"/>
        <w:jc w:val="both"/>
        <w:rPr>
          <w:rFonts w:ascii="Calibri" w:hAnsi="Calibri" w:cs="Arial"/>
          <w:sz w:val="28"/>
          <w:szCs w:val="28"/>
        </w:rPr>
      </w:pPr>
      <w:r>
        <w:rPr>
          <w:rFonts w:ascii="Calibri" w:hAnsi="Calibri" w:cs="Arial"/>
          <w:b/>
          <w:bCs/>
          <w:sz w:val="28"/>
          <w:szCs w:val="28"/>
        </w:rPr>
        <w:t>Project1:</w:t>
      </w:r>
    </w:p>
    <w:p w:rsidR="0080197F" w14:paraId="15601786" w14:textId="77777777">
      <w:pPr>
        <w:ind w:right="-387"/>
        <w:jc w:val="both"/>
        <w:rPr>
          <w:rFonts w:ascii="Calibri" w:hAnsi="Calibri" w:cs="Arial"/>
          <w:sz w:val="28"/>
          <w:szCs w:val="28"/>
        </w:rPr>
      </w:pPr>
    </w:p>
    <w:p w:rsidR="0080197F" w14:paraId="2273204F" w14:textId="77777777">
      <w:pPr>
        <w:ind w:right="-387"/>
        <w:jc w:val="both"/>
        <w:rPr>
          <w:rFonts w:ascii="Calibri" w:hAnsi="Calibri" w:cs="Arial"/>
          <w:b/>
          <w:bCs/>
        </w:rPr>
      </w:pPr>
      <w:r>
        <w:rPr>
          <w:rFonts w:ascii="Calibri" w:hAnsi="Calibri" w:cs="Arial"/>
          <w:b/>
          <w:bCs/>
        </w:rPr>
        <w:t>Title:</w:t>
      </w:r>
      <w:r>
        <w:rPr>
          <w:rFonts w:ascii="Calibri" w:hAnsi="Calibri" w:cs="Arial"/>
        </w:rPr>
        <w:t xml:space="preserve"> </w:t>
      </w:r>
      <w:r>
        <w:rPr>
          <w:rFonts w:ascii="Calibri" w:hAnsi="Calibri" w:cs="Arial"/>
        </w:rPr>
        <w:t>Snapfish</w:t>
      </w:r>
    </w:p>
    <w:p w:rsidR="0080197F" w14:paraId="35AB4C1E" w14:textId="77777777">
      <w:pPr>
        <w:ind w:right="-387"/>
        <w:jc w:val="both"/>
        <w:rPr>
          <w:rFonts w:ascii="Calibri" w:hAnsi="Calibri" w:cs="Arial"/>
          <w:b/>
          <w:bCs/>
        </w:rPr>
      </w:pPr>
      <w:r>
        <w:rPr>
          <w:rFonts w:ascii="Calibri" w:hAnsi="Calibri" w:cs="Arial"/>
          <w:b/>
          <w:bCs/>
        </w:rPr>
        <w:t xml:space="preserve">Client: </w:t>
      </w:r>
      <w:r>
        <w:rPr>
          <w:rFonts w:ascii="Calibri" w:hAnsi="Calibri" w:cs="Arial"/>
        </w:rPr>
        <w:t>District Photo</w:t>
      </w:r>
    </w:p>
    <w:p w:rsidR="0080197F" w14:paraId="0793F770" w14:textId="77777777">
      <w:pPr>
        <w:ind w:right="-387"/>
        <w:jc w:val="both"/>
        <w:rPr>
          <w:rFonts w:ascii="Calibri" w:hAnsi="Calibri" w:cs="Arial"/>
        </w:rPr>
      </w:pPr>
      <w:r>
        <w:rPr>
          <w:rFonts w:ascii="Calibri" w:hAnsi="Calibri" w:cs="Arial"/>
          <w:b/>
          <w:bCs/>
        </w:rPr>
        <w:t xml:space="preserve">Role: </w:t>
      </w:r>
      <w:r>
        <w:rPr>
          <w:rFonts w:ascii="Calibri" w:hAnsi="Calibri" w:cs="Arial"/>
        </w:rPr>
        <w:t>UI developer</w:t>
      </w:r>
    </w:p>
    <w:p w:rsidR="0080197F" w14:paraId="528843AD" w14:textId="77777777">
      <w:pPr>
        <w:ind w:right="-387"/>
        <w:jc w:val="both"/>
        <w:rPr>
          <w:rFonts w:ascii="Calibri" w:hAnsi="Calibri" w:cs="Arial"/>
        </w:rPr>
      </w:pPr>
    </w:p>
    <w:p w:rsidR="0080197F" w14:paraId="50992255" w14:textId="77777777">
      <w:pPr>
        <w:ind w:right="-387"/>
        <w:jc w:val="both"/>
        <w:rPr>
          <w:rFonts w:ascii="Calibri" w:hAnsi="Calibri" w:cs="Arial"/>
        </w:rPr>
      </w:pPr>
      <w:r>
        <w:rPr>
          <w:rFonts w:ascii="Calibri" w:hAnsi="Calibri" w:cs="Arial"/>
          <w:b/>
        </w:rPr>
        <w:t>Description:</w:t>
      </w:r>
    </w:p>
    <w:p w:rsidR="0080197F" w14:paraId="1DC6F298" w14:textId="77777777">
      <w:pPr>
        <w:ind w:right="-387"/>
        <w:jc w:val="both"/>
        <w:rPr>
          <w:rFonts w:ascii="Calibri" w:hAnsi="Calibri" w:cs="Arial"/>
        </w:rPr>
      </w:pPr>
      <w:r>
        <w:rPr>
          <w:rFonts w:ascii="Calibri" w:hAnsi="Calibri" w:cs="Arial"/>
        </w:rPr>
        <w:t>Snapfish</w:t>
      </w:r>
      <w:r>
        <w:rPr>
          <w:rFonts w:ascii="Calibri" w:hAnsi="Calibri" w:cs="Arial"/>
        </w:rPr>
        <w:t xml:space="preserve"> is a </w:t>
      </w:r>
      <w:r>
        <w:rPr>
          <w:rFonts w:ascii="Calibri" w:hAnsi="Calibri" w:cs="Arial"/>
        </w:rPr>
        <w:t>web based</w:t>
      </w:r>
      <w:r>
        <w:rPr>
          <w:rFonts w:ascii="Calibri" w:hAnsi="Calibri" w:cs="Arial"/>
        </w:rPr>
        <w:t xml:space="preserve"> photo sharing and photo printing service. Members can upload</w:t>
      </w:r>
    </w:p>
    <w:p w:rsidR="0080197F" w14:paraId="74557148" w14:textId="77777777">
      <w:pPr>
        <w:ind w:right="-387"/>
        <w:jc w:val="both"/>
        <w:rPr>
          <w:rFonts w:ascii="Calibri" w:hAnsi="Calibri" w:cs="Arial"/>
        </w:rPr>
      </w:pPr>
      <w:r>
        <w:rPr>
          <w:rFonts w:ascii="Calibri" w:hAnsi="Calibri" w:cs="Arial"/>
        </w:rPr>
        <w:t xml:space="preserve">photos for free and given unlimited photo storage. Members can personalize photos with various products. Members can share photos/albums via emails with </w:t>
      </w:r>
      <w:r>
        <w:rPr>
          <w:rFonts w:ascii="Calibri" w:hAnsi="Calibri" w:cs="Arial"/>
        </w:rPr>
        <w:t>Snapfish</w:t>
      </w:r>
    </w:p>
    <w:p w:rsidR="0080197F" w14:paraId="0CE7BC9D" w14:textId="77777777">
      <w:pPr>
        <w:ind w:right="-387"/>
        <w:jc w:val="both"/>
        <w:rPr>
          <w:rFonts w:ascii="Calibri" w:hAnsi="Calibri" w:cs="Arial"/>
        </w:rPr>
      </w:pPr>
    </w:p>
    <w:p w:rsidR="0080197F" w14:paraId="313B846A" w14:textId="77777777">
      <w:pPr>
        <w:ind w:right="-387"/>
        <w:jc w:val="both"/>
        <w:rPr>
          <w:rFonts w:ascii="Calibri" w:hAnsi="Calibri" w:cs="Arial"/>
        </w:rPr>
      </w:pPr>
    </w:p>
    <w:p w:rsidR="0080197F" w14:paraId="5353A4E2" w14:textId="77777777">
      <w:pPr>
        <w:numPr>
          <w:ilvl w:val="0"/>
          <w:numId w:val="8"/>
        </w:numPr>
        <w:jc w:val="both"/>
        <w:rPr>
          <w:rFonts w:ascii="Calibri" w:hAnsi="Calibri" w:cs="Arial"/>
        </w:rPr>
      </w:pPr>
      <w:r>
        <w:rPr>
          <w:rFonts w:ascii="Calibri" w:hAnsi="Calibri" w:cs="Arial"/>
        </w:rPr>
        <w:t>Professional-quality prints for as low as each.</w:t>
      </w:r>
    </w:p>
    <w:p w:rsidR="0080197F" w14:paraId="4AE94BCA" w14:textId="77777777">
      <w:pPr>
        <w:numPr>
          <w:ilvl w:val="0"/>
          <w:numId w:val="8"/>
        </w:numPr>
        <w:jc w:val="both"/>
        <w:rPr>
          <w:rFonts w:ascii="Calibri" w:eastAsia="Calibri" w:hAnsi="Calibri" w:cs="Calibri"/>
        </w:rPr>
      </w:pPr>
      <w:r>
        <w:rPr>
          <w:rFonts w:ascii="Calibri" w:hAnsi="Calibri" w:cs="Arial"/>
        </w:rPr>
        <w:t>Over 100 customizable photo gifts, from display-quality photo books and posters to photo mugs.</w:t>
      </w:r>
    </w:p>
    <w:p w:rsidR="0080197F" w14:paraId="730D6E7A" w14:textId="77777777">
      <w:pPr>
        <w:numPr>
          <w:ilvl w:val="0"/>
          <w:numId w:val="8"/>
        </w:numPr>
        <w:jc w:val="both"/>
        <w:rPr>
          <w:rFonts w:ascii="Calibri" w:eastAsia="Calibri" w:hAnsi="Calibri" w:cs="Calibri"/>
        </w:rPr>
      </w:pPr>
      <w:r>
        <w:rPr>
          <w:rFonts w:ascii="Calibri" w:hAnsi="Calibri" w:cs="Arial"/>
        </w:rPr>
        <w:t>Free on-line photo editing tools.</w:t>
      </w:r>
    </w:p>
    <w:p w:rsidR="0080197F" w14:paraId="65544650" w14:textId="77777777">
      <w:pPr>
        <w:numPr>
          <w:ilvl w:val="0"/>
          <w:numId w:val="8"/>
        </w:numPr>
        <w:jc w:val="both"/>
        <w:rPr>
          <w:rFonts w:ascii="Calibri" w:hAnsi="Calibri" w:cs="Arial"/>
        </w:rPr>
      </w:pPr>
      <w:r>
        <w:rPr>
          <w:rFonts w:ascii="Calibri" w:hAnsi="Calibri" w:cs="Arial"/>
        </w:rPr>
        <w:t>Private group rooms for sharing with friends &amp;amp; family.</w:t>
      </w:r>
    </w:p>
    <w:p w:rsidR="0080197F" w14:paraId="6D1A5EF9" w14:textId="77777777">
      <w:pPr>
        <w:numPr>
          <w:ilvl w:val="0"/>
          <w:numId w:val="8"/>
        </w:numPr>
        <w:jc w:val="both"/>
        <w:rPr>
          <w:rFonts w:ascii="Calibri" w:hAnsi="Calibri" w:cs="Arial"/>
          <w:b/>
          <w:bCs/>
        </w:rPr>
      </w:pPr>
      <w:r>
        <w:rPr>
          <w:rFonts w:ascii="Calibri" w:hAnsi="Calibri" w:cs="Arial"/>
        </w:rPr>
        <w:t>Free uploading from your mobile phone. Subscription video sharing and storage</w:t>
      </w:r>
    </w:p>
    <w:p w:rsidR="0080197F" w14:paraId="27BA7696" w14:textId="77777777">
      <w:pPr>
        <w:ind w:right="-387"/>
        <w:jc w:val="both"/>
        <w:rPr>
          <w:rFonts w:ascii="Calibri" w:hAnsi="Calibri" w:cs="Arial"/>
          <w:b/>
          <w:bCs/>
        </w:rPr>
      </w:pPr>
    </w:p>
    <w:p w:rsidR="0080197F" w14:paraId="37642359"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80197F" w14:paraId="17ACD26B" w14:textId="77777777">
      <w:pPr>
        <w:widowControl w:val="0"/>
        <w:tabs>
          <w:tab w:val="left" w:pos="1260"/>
          <w:tab w:val="left" w:pos="3420"/>
          <w:tab w:val="left" w:pos="4320"/>
          <w:tab w:val="left" w:pos="5040"/>
        </w:tabs>
        <w:autoSpaceDE w:val="0"/>
        <w:spacing w:line="276" w:lineRule="auto"/>
        <w:rPr>
          <w:rFonts w:ascii="Calibri" w:hAnsi="Calibri" w:cs="Arial"/>
          <w:b/>
          <w:bCs/>
        </w:rPr>
      </w:pPr>
    </w:p>
    <w:p w:rsidR="0080197F" w14:paraId="5C11187A" w14:textId="77777777">
      <w:pPr>
        <w:numPr>
          <w:ilvl w:val="0"/>
          <w:numId w:val="10"/>
        </w:numPr>
        <w:tabs>
          <w:tab w:val="left" w:pos="1260"/>
          <w:tab w:val="left" w:pos="3420"/>
          <w:tab w:val="left" w:pos="4320"/>
          <w:tab w:val="left" w:pos="5040"/>
        </w:tabs>
        <w:autoSpaceDE w:val="0"/>
        <w:spacing w:line="276" w:lineRule="auto"/>
        <w:rPr>
          <w:rStyle w:val="Strong"/>
          <w:b w:val="0"/>
          <w:bCs w:val="0"/>
          <w:color w:val="000000"/>
        </w:rPr>
      </w:pPr>
      <w:r>
        <w:rPr>
          <w:rStyle w:val="Strong"/>
          <w:b w:val="0"/>
          <w:bCs w:val="0"/>
          <w:color w:val="000000"/>
        </w:rPr>
        <w:t>Analyzing User stories and understanding the user stories.</w:t>
      </w:r>
    </w:p>
    <w:p w:rsidR="0080197F" w14:paraId="16E4F6B6" w14:textId="77777777">
      <w:pPr>
        <w:numPr>
          <w:ilvl w:val="0"/>
          <w:numId w:val="10"/>
        </w:numPr>
        <w:tabs>
          <w:tab w:val="left" w:pos="1260"/>
          <w:tab w:val="left" w:pos="3420"/>
          <w:tab w:val="left" w:pos="4320"/>
          <w:tab w:val="left" w:pos="5040"/>
        </w:tabs>
        <w:autoSpaceDE w:val="0"/>
        <w:spacing w:line="276" w:lineRule="auto"/>
        <w:rPr>
          <w:rStyle w:val="Strong"/>
          <w:rFonts w:ascii="Calibri" w:hAnsi="Calibri" w:cs="Arial"/>
          <w:b w:val="0"/>
          <w:bCs w:val="0"/>
          <w:color w:val="000000"/>
        </w:rPr>
      </w:pPr>
      <w:r>
        <w:rPr>
          <w:rStyle w:val="Strong"/>
          <w:b w:val="0"/>
          <w:bCs w:val="0"/>
          <w:color w:val="000000"/>
        </w:rPr>
        <w:t>Involved in Sprint Planning, Retrospective, and Demo meetings.</w:t>
      </w:r>
    </w:p>
    <w:p w:rsidR="0080197F" w14:paraId="68D9574B" w14:textId="77777777">
      <w:pPr>
        <w:widowControl w:val="0"/>
        <w:numPr>
          <w:ilvl w:val="0"/>
          <w:numId w:val="10"/>
        </w:numPr>
        <w:tabs>
          <w:tab w:val="left" w:pos="1260"/>
          <w:tab w:val="left" w:pos="3420"/>
          <w:tab w:val="left" w:pos="4320"/>
          <w:tab w:val="left" w:pos="5040"/>
        </w:tabs>
        <w:autoSpaceDE w:val="0"/>
        <w:spacing w:line="276" w:lineRule="auto"/>
        <w:rPr>
          <w:rFonts w:ascii="Calibri" w:hAnsi="Calibri" w:cs="Arial"/>
        </w:rPr>
      </w:pPr>
      <w:r>
        <w:rPr>
          <w:rStyle w:val="Strong"/>
          <w:rFonts w:ascii="Calibri" w:hAnsi="Calibri" w:cs="Arial"/>
          <w:b w:val="0"/>
          <w:bCs w:val="0"/>
          <w:color w:val="000000"/>
        </w:rPr>
        <w:t>Developed the interactive user interface </w:t>
      </w:r>
      <w:r>
        <w:rPr>
          <w:rStyle w:val="Strong"/>
          <w:rFonts w:ascii="Calibri" w:hAnsi="Calibri" w:cs="Arial"/>
          <w:b w:val="0"/>
          <w:bCs w:val="0"/>
          <w:color w:val="000000"/>
        </w:rPr>
        <w:t>using  Html ,Foundation</w:t>
      </w:r>
      <w:r>
        <w:rPr>
          <w:rStyle w:val="Strong"/>
          <w:rFonts w:ascii="Calibri" w:hAnsi="Calibri" w:cs="Arial"/>
          <w:b w:val="0"/>
          <w:bCs w:val="0"/>
          <w:color w:val="000000"/>
        </w:rPr>
        <w:t xml:space="preserve"> frame </w:t>
      </w:r>
      <w:r>
        <w:rPr>
          <w:rStyle w:val="Strong"/>
          <w:rFonts w:ascii="Calibri" w:hAnsi="Calibri" w:cs="Arial"/>
          <w:b w:val="0"/>
          <w:bCs w:val="0"/>
          <w:color w:val="000000"/>
        </w:rPr>
        <w:t>work,SASS</w:t>
      </w:r>
      <w:r>
        <w:rPr>
          <w:rStyle w:val="Strong"/>
          <w:rFonts w:ascii="Calibri" w:hAnsi="Calibri" w:cs="Arial"/>
          <w:b w:val="0"/>
          <w:bCs w:val="0"/>
          <w:color w:val="000000"/>
        </w:rPr>
        <w:t>, JavaScript </w:t>
      </w:r>
      <w:r>
        <w:rPr>
          <w:rStyle w:val="Strong"/>
          <w:rFonts w:ascii="Calibri" w:hAnsi="Calibri" w:cs="Arial"/>
          <w:b w:val="0"/>
          <w:bCs w:val="0"/>
          <w:color w:val="000000"/>
        </w:rPr>
        <w:t>library</w:t>
      </w:r>
      <w:r w:rsidR="00A70528">
        <w:rPr>
          <w:rStyle w:val="Strong"/>
          <w:rFonts w:ascii="Calibri" w:hAnsi="Calibri" w:cs="Arial"/>
          <w:b w:val="0"/>
          <w:bCs w:val="0"/>
          <w:color w:val="000000"/>
        </w:rPr>
        <w:t>,A</w:t>
      </w:r>
      <w:r w:rsidR="00FA4E24">
        <w:rPr>
          <w:rStyle w:val="Strong"/>
          <w:rFonts w:ascii="Calibri" w:hAnsi="Calibri" w:cs="Arial"/>
          <w:b w:val="0"/>
          <w:bCs w:val="0"/>
          <w:color w:val="000000"/>
        </w:rPr>
        <w:t>ngular</w:t>
      </w:r>
      <w:r w:rsidR="00FA4E24">
        <w:rPr>
          <w:rStyle w:val="Strong"/>
          <w:rFonts w:ascii="Calibri" w:hAnsi="Calibri" w:cs="Arial"/>
          <w:b w:val="0"/>
          <w:bCs w:val="0"/>
          <w:color w:val="000000"/>
        </w:rPr>
        <w:t xml:space="preserve"> </w:t>
      </w:r>
      <w:r w:rsidR="00FA4E24">
        <w:rPr>
          <w:rStyle w:val="Strong"/>
          <w:rFonts w:ascii="Calibri" w:hAnsi="Calibri" w:cs="Arial"/>
          <w:b w:val="0"/>
          <w:bCs w:val="0"/>
          <w:color w:val="000000"/>
        </w:rPr>
        <w:t>Js</w:t>
      </w:r>
      <w:r w:rsidR="008A32A3">
        <w:rPr>
          <w:rStyle w:val="Strong"/>
          <w:rFonts w:ascii="Calibri" w:hAnsi="Calibri" w:cs="Arial"/>
          <w:b w:val="0"/>
          <w:bCs w:val="0"/>
          <w:color w:val="000000"/>
        </w:rPr>
        <w:t>,Jquery</w:t>
      </w:r>
      <w:r>
        <w:rPr>
          <w:rStyle w:val="Strong"/>
          <w:rFonts w:ascii="Calibri" w:hAnsi="Calibri" w:cs="Arial"/>
          <w:b w:val="0"/>
          <w:bCs w:val="0"/>
          <w:color w:val="000000"/>
        </w:rPr>
        <w:t>.</w:t>
      </w:r>
    </w:p>
    <w:p w:rsidR="0080197F" w14:paraId="74F6B468" w14:textId="77777777">
      <w:pPr>
        <w:widowControl w:val="0"/>
        <w:numPr>
          <w:ilvl w:val="0"/>
          <w:numId w:val="10"/>
        </w:numPr>
        <w:tabs>
          <w:tab w:val="left" w:pos="1260"/>
          <w:tab w:val="left" w:pos="3420"/>
          <w:tab w:val="left" w:pos="4320"/>
          <w:tab w:val="left" w:pos="5040"/>
        </w:tabs>
        <w:autoSpaceDE w:val="0"/>
        <w:spacing w:line="276" w:lineRule="auto"/>
        <w:rPr>
          <w:rFonts w:ascii="Calibri" w:hAnsi="Calibri" w:cs="Arial"/>
        </w:rPr>
      </w:pPr>
      <w:r>
        <w:rPr>
          <w:rFonts w:ascii="Calibri" w:hAnsi="Calibri" w:cs="Arial"/>
        </w:rPr>
        <w:t>Make Skinning changes for UI elements (</w:t>
      </w:r>
      <w:r>
        <w:rPr>
          <w:rFonts w:ascii="Calibri" w:hAnsi="Calibri" w:cs="Arial"/>
        </w:rPr>
        <w:t>Eg.</w:t>
      </w:r>
      <w:r>
        <w:rPr>
          <w:rFonts w:ascii="Calibri" w:hAnsi="Calibri" w:cs="Arial"/>
        </w:rPr>
        <w:t xml:space="preserve"> Buttons, icons, </w:t>
      </w:r>
      <w:r>
        <w:rPr>
          <w:rFonts w:ascii="Calibri" w:hAnsi="Calibri" w:cs="Arial"/>
        </w:rPr>
        <w:t>etc</w:t>
      </w:r>
      <w:r>
        <w:rPr>
          <w:rFonts w:ascii="Calibri" w:hAnsi="Calibri" w:cs="Arial"/>
        </w:rPr>
        <w:t xml:space="preserve">) and email </w:t>
      </w:r>
      <w:r>
        <w:rPr>
          <w:rFonts w:ascii="Calibri" w:hAnsi="Calibri" w:cs="Arial"/>
        </w:rPr>
        <w:t>templates</w:t>
      </w:r>
    </w:p>
    <w:p w:rsidR="0080197F" w14:paraId="3773E3A8" w14:textId="77777777">
      <w:pPr>
        <w:widowControl w:val="0"/>
        <w:numPr>
          <w:ilvl w:val="0"/>
          <w:numId w:val="10"/>
        </w:numPr>
        <w:tabs>
          <w:tab w:val="left" w:pos="1260"/>
          <w:tab w:val="left" w:pos="3420"/>
          <w:tab w:val="left" w:pos="4320"/>
          <w:tab w:val="left" w:pos="5040"/>
        </w:tabs>
        <w:autoSpaceDE w:val="0"/>
        <w:spacing w:line="276" w:lineRule="auto"/>
        <w:rPr>
          <w:rStyle w:val="Strong"/>
          <w:rFonts w:ascii="Calibri" w:hAnsi="Calibri" w:cs="Arial"/>
          <w:b w:val="0"/>
          <w:bCs w:val="0"/>
          <w:color w:val="000000"/>
        </w:rPr>
      </w:pPr>
      <w:r>
        <w:rPr>
          <w:rFonts w:ascii="Calibri" w:hAnsi="Calibri" w:cs="Arial"/>
        </w:rPr>
        <w:t>Create localized friendly URLs</w:t>
      </w:r>
    </w:p>
    <w:p w:rsidR="0080197F" w14:paraId="73F170D4" w14:textId="77777777">
      <w:pPr>
        <w:widowControl w:val="0"/>
        <w:numPr>
          <w:ilvl w:val="0"/>
          <w:numId w:val="10"/>
        </w:numPr>
        <w:tabs>
          <w:tab w:val="left" w:pos="1260"/>
          <w:tab w:val="left" w:pos="3420"/>
          <w:tab w:val="left" w:pos="4320"/>
          <w:tab w:val="left" w:pos="5040"/>
        </w:tabs>
        <w:autoSpaceDE w:val="0"/>
        <w:spacing w:line="276" w:lineRule="auto"/>
        <w:rPr>
          <w:rStyle w:val="Strong"/>
          <w:b w:val="0"/>
          <w:bCs w:val="0"/>
          <w:color w:val="000000"/>
        </w:rPr>
      </w:pPr>
      <w:r>
        <w:rPr>
          <w:rStyle w:val="Strong"/>
          <w:rFonts w:ascii="Calibri" w:hAnsi="Calibri" w:cs="Arial"/>
          <w:b w:val="0"/>
          <w:bCs w:val="0"/>
          <w:color w:val="000000"/>
        </w:rPr>
        <w:t xml:space="preserve">Make any changes in the </w:t>
      </w:r>
      <w:r>
        <w:rPr>
          <w:rStyle w:val="Strong"/>
          <w:rFonts w:ascii="Calibri" w:hAnsi="Calibri" w:cs="Arial"/>
          <w:b w:val="0"/>
          <w:bCs w:val="0"/>
          <w:color w:val="000000"/>
        </w:rPr>
        <w:t>existing  pages</w:t>
      </w:r>
    </w:p>
    <w:p w:rsidR="0080197F" w14:paraId="10827C31" w14:textId="77777777">
      <w:pPr>
        <w:numPr>
          <w:ilvl w:val="0"/>
          <w:numId w:val="10"/>
        </w:numPr>
        <w:tabs>
          <w:tab w:val="left" w:pos="1260"/>
          <w:tab w:val="left" w:pos="3420"/>
          <w:tab w:val="left" w:pos="4320"/>
          <w:tab w:val="left" w:pos="5040"/>
        </w:tabs>
        <w:autoSpaceDE w:val="0"/>
        <w:spacing w:line="276" w:lineRule="auto"/>
        <w:rPr>
          <w:rStyle w:val="Strong"/>
          <w:b w:val="0"/>
          <w:bCs w:val="0"/>
          <w:color w:val="000000"/>
        </w:rPr>
      </w:pPr>
      <w:r>
        <w:rPr>
          <w:rStyle w:val="Strong"/>
          <w:b w:val="0"/>
          <w:bCs w:val="0"/>
          <w:color w:val="000000"/>
        </w:rPr>
        <w:t>Interacting with other team developers and QA engineers to address and resolve the bugs.</w:t>
      </w:r>
    </w:p>
    <w:p w:rsidR="0080197F" w14:paraId="78E30AFC" w14:textId="77777777">
      <w:pPr>
        <w:numPr>
          <w:ilvl w:val="0"/>
          <w:numId w:val="10"/>
        </w:numPr>
        <w:tabs>
          <w:tab w:val="left" w:pos="1260"/>
          <w:tab w:val="left" w:pos="3420"/>
          <w:tab w:val="left" w:pos="4320"/>
          <w:tab w:val="left" w:pos="5040"/>
        </w:tabs>
        <w:autoSpaceDE w:val="0"/>
        <w:spacing w:line="276" w:lineRule="auto"/>
        <w:rPr>
          <w:color w:val="000000"/>
        </w:rPr>
      </w:pPr>
      <w:r>
        <w:rPr>
          <w:rStyle w:val="Strong"/>
          <w:b w:val="0"/>
          <w:bCs w:val="0"/>
          <w:color w:val="000000"/>
        </w:rPr>
        <w:t xml:space="preserve">Used </w:t>
      </w:r>
      <w:r>
        <w:rPr>
          <w:rStyle w:val="Strong"/>
          <w:bCs w:val="0"/>
          <w:color w:val="000000"/>
        </w:rPr>
        <w:t>JIRA</w:t>
      </w:r>
      <w:r>
        <w:rPr>
          <w:rStyle w:val="Strong"/>
          <w:b w:val="0"/>
          <w:bCs w:val="0"/>
          <w:color w:val="000000"/>
        </w:rPr>
        <w:t xml:space="preserve">  to</w:t>
      </w:r>
      <w:r>
        <w:rPr>
          <w:rStyle w:val="Strong"/>
          <w:b w:val="0"/>
          <w:bCs w:val="0"/>
          <w:color w:val="000000"/>
        </w:rPr>
        <w:t xml:space="preserve"> close the bugs.</w:t>
      </w:r>
    </w:p>
    <w:p w:rsidR="0080197F" w14:paraId="392965AD" w14:textId="77777777">
      <w:pPr>
        <w:numPr>
          <w:ilvl w:val="0"/>
          <w:numId w:val="10"/>
        </w:numPr>
        <w:tabs>
          <w:tab w:val="left" w:pos="1260"/>
          <w:tab w:val="left" w:pos="3420"/>
          <w:tab w:val="left" w:pos="4320"/>
          <w:tab w:val="left" w:pos="5040"/>
        </w:tabs>
        <w:autoSpaceDE w:val="0"/>
        <w:spacing w:line="276" w:lineRule="auto"/>
        <w:rPr>
          <w:rStyle w:val="Strong"/>
          <w:b w:val="0"/>
          <w:bCs w:val="0"/>
          <w:color w:val="000000"/>
        </w:rPr>
      </w:pPr>
      <w:r>
        <w:rPr>
          <w:color w:val="000000"/>
        </w:rPr>
        <w:t xml:space="preserve">Providing demos to the clients on the feature to be delivered for </w:t>
      </w:r>
      <w:r>
        <w:rPr>
          <w:color w:val="000000"/>
        </w:rPr>
        <w:t>feedbacks</w:t>
      </w:r>
      <w:r>
        <w:rPr>
          <w:color w:val="000000"/>
        </w:rPr>
        <w:t>.</w:t>
      </w:r>
    </w:p>
    <w:p w:rsidR="0080197F" w14:paraId="042E68B4" w14:textId="77777777">
      <w:pPr>
        <w:numPr>
          <w:ilvl w:val="0"/>
          <w:numId w:val="10"/>
        </w:numPr>
        <w:tabs>
          <w:tab w:val="left" w:pos="1260"/>
          <w:tab w:val="left" w:pos="3420"/>
          <w:tab w:val="left" w:pos="4320"/>
          <w:tab w:val="left" w:pos="5040"/>
        </w:tabs>
        <w:autoSpaceDE w:val="0"/>
        <w:spacing w:line="276" w:lineRule="auto"/>
        <w:rPr>
          <w:rFonts w:ascii="Calibri" w:hAnsi="Calibri" w:cs="Arial"/>
        </w:rPr>
      </w:pPr>
      <w:r>
        <w:rPr>
          <w:rStyle w:val="Strong"/>
          <w:b w:val="0"/>
          <w:bCs w:val="0"/>
          <w:color w:val="000000"/>
        </w:rPr>
        <w:t xml:space="preserve">Attending daily </w:t>
      </w:r>
      <w:r>
        <w:rPr>
          <w:rStyle w:val="Strong"/>
          <w:b w:val="0"/>
          <w:bCs w:val="0"/>
          <w:color w:val="000000"/>
        </w:rPr>
        <w:t>stand up</w:t>
      </w:r>
      <w:r>
        <w:rPr>
          <w:rStyle w:val="Strong"/>
          <w:b w:val="0"/>
          <w:bCs w:val="0"/>
          <w:color w:val="000000"/>
        </w:rPr>
        <w:t xml:space="preserve"> scrum calls with team and Scrum Master and PO to know </w:t>
      </w:r>
      <w:r>
        <w:rPr>
          <w:rStyle w:val="Strong"/>
          <w:b w:val="0"/>
          <w:bCs w:val="0"/>
          <w:color w:val="000000"/>
        </w:rPr>
        <w:t>the what</w:t>
      </w:r>
      <w:r>
        <w:rPr>
          <w:rStyle w:val="Strong"/>
          <w:b w:val="0"/>
          <w:bCs w:val="0"/>
          <w:color w:val="000000"/>
        </w:rPr>
        <w:t xml:space="preserve"> is the status of user stories.</w:t>
      </w:r>
    </w:p>
    <w:p w:rsidR="0080197F" w14:paraId="0373867B" w14:textId="77777777">
      <w:pPr>
        <w:widowControl w:val="0"/>
        <w:tabs>
          <w:tab w:val="left" w:pos="1260"/>
          <w:tab w:val="left" w:pos="3420"/>
          <w:tab w:val="left" w:pos="4320"/>
          <w:tab w:val="left" w:pos="5040"/>
        </w:tabs>
        <w:autoSpaceDE w:val="0"/>
        <w:spacing w:line="276" w:lineRule="auto"/>
        <w:rPr>
          <w:rFonts w:ascii="Calibri" w:hAnsi="Calibri" w:cs="Arial"/>
        </w:rPr>
      </w:pPr>
      <w:r>
        <w:rPr>
          <w:rFonts w:ascii="Calibri" w:hAnsi="Calibri" w:cs="Arial"/>
        </w:rPr>
        <w:br/>
      </w:r>
    </w:p>
    <w:p w:rsidR="0080197F" w14:paraId="01FABBEF" w14:textId="77777777">
      <w:pPr>
        <w:widowControl w:val="0"/>
        <w:tabs>
          <w:tab w:val="left" w:pos="1260"/>
          <w:tab w:val="left" w:pos="3420"/>
          <w:tab w:val="left" w:pos="4320"/>
          <w:tab w:val="left" w:pos="5040"/>
        </w:tabs>
        <w:autoSpaceDE w:val="0"/>
        <w:spacing w:line="276" w:lineRule="auto"/>
        <w:ind w:right="-387"/>
        <w:jc w:val="both"/>
        <w:rPr>
          <w:rFonts w:ascii="Calibri" w:hAnsi="Calibri" w:cs="Arial"/>
        </w:rPr>
      </w:pPr>
    </w:p>
    <w:p w:rsidR="0080197F" w14:paraId="0B08697D" w14:textId="77777777">
      <w:pPr>
        <w:ind w:right="-387"/>
        <w:jc w:val="both"/>
        <w:rPr>
          <w:rFonts w:ascii="Calibri" w:hAnsi="Calibri" w:cs="Arial"/>
          <w:b/>
          <w:bCs/>
        </w:rPr>
      </w:pPr>
      <w:r>
        <w:rPr>
          <w:rFonts w:ascii="Calibri" w:hAnsi="Calibri" w:cs="Arial"/>
          <w:b/>
          <w:bCs/>
          <w:sz w:val="28"/>
          <w:szCs w:val="28"/>
        </w:rPr>
        <w:t>Project2:</w:t>
      </w:r>
    </w:p>
    <w:p w:rsidR="0080197F" w14:paraId="5CC39396" w14:textId="77777777">
      <w:pPr>
        <w:ind w:right="-387"/>
        <w:jc w:val="both"/>
        <w:rPr>
          <w:rFonts w:ascii="Calibri" w:hAnsi="Calibri" w:cs="Arial"/>
          <w:b/>
          <w:bCs/>
        </w:rPr>
      </w:pPr>
    </w:p>
    <w:p w:rsidR="0080197F" w14:paraId="5601D4A6" w14:textId="77777777">
      <w:pPr>
        <w:ind w:right="-387"/>
        <w:jc w:val="both"/>
        <w:rPr>
          <w:rFonts w:ascii="Calibri" w:hAnsi="Calibri" w:cs="Arial"/>
          <w:b/>
          <w:bCs/>
        </w:rPr>
      </w:pPr>
      <w:r>
        <w:rPr>
          <w:rFonts w:ascii="Calibri" w:hAnsi="Calibri" w:cs="Arial"/>
          <w:b/>
          <w:bCs/>
        </w:rPr>
        <w:t>Title</w:t>
      </w:r>
      <w:r>
        <w:rPr>
          <w:rFonts w:ascii="Calibri" w:hAnsi="Calibri" w:cs="Arial"/>
        </w:rPr>
        <w:t>: Nephele Cloud Service Brokerage</w:t>
      </w:r>
    </w:p>
    <w:p w:rsidR="0080197F" w14:paraId="1F47B5D4" w14:textId="77777777">
      <w:pPr>
        <w:ind w:right="-387"/>
        <w:jc w:val="both"/>
        <w:rPr>
          <w:rFonts w:ascii="Calibri" w:hAnsi="Calibri" w:cs="Arial"/>
          <w:b/>
          <w:bCs/>
        </w:rPr>
      </w:pPr>
      <w:r>
        <w:rPr>
          <w:rFonts w:ascii="Calibri" w:hAnsi="Calibri" w:cs="Arial"/>
          <w:b/>
          <w:bCs/>
        </w:rPr>
        <w:t>Client</w:t>
      </w:r>
      <w:r>
        <w:rPr>
          <w:rFonts w:ascii="Calibri" w:hAnsi="Calibri" w:cs="Arial"/>
        </w:rPr>
        <w:t xml:space="preserve">: </w:t>
      </w:r>
      <w:r>
        <w:rPr>
          <w:rFonts w:ascii="Calibri" w:hAnsi="Calibri" w:cs="Arial"/>
        </w:rPr>
        <w:t>Synnex</w:t>
      </w:r>
      <w:r>
        <w:rPr>
          <w:rFonts w:ascii="Calibri" w:hAnsi="Calibri" w:cs="Arial"/>
        </w:rPr>
        <w:t>, Australia</w:t>
      </w:r>
    </w:p>
    <w:p w:rsidR="0080197F" w14:paraId="1D175179" w14:textId="77777777">
      <w:pPr>
        <w:ind w:right="-387"/>
        <w:jc w:val="both"/>
        <w:rPr>
          <w:rFonts w:ascii="Calibri" w:hAnsi="Calibri" w:cs="Arial"/>
        </w:rPr>
      </w:pPr>
      <w:r>
        <w:rPr>
          <w:rFonts w:ascii="Calibri" w:hAnsi="Calibri" w:cs="Arial"/>
          <w:b/>
          <w:bCs/>
        </w:rPr>
        <w:t>Role</w:t>
      </w:r>
      <w:r>
        <w:rPr>
          <w:rFonts w:ascii="Calibri" w:hAnsi="Calibri" w:cs="Arial"/>
        </w:rPr>
        <w:t xml:space="preserve">: UI Developer </w:t>
      </w:r>
    </w:p>
    <w:p w:rsidR="0080197F" w14:paraId="229D3F10" w14:textId="77777777">
      <w:pPr>
        <w:ind w:right="-387"/>
        <w:jc w:val="both"/>
        <w:rPr>
          <w:rFonts w:ascii="Calibri" w:hAnsi="Calibri" w:cs="Arial"/>
        </w:rPr>
      </w:pPr>
    </w:p>
    <w:p w:rsidR="0080197F" w14:paraId="058913D2" w14:textId="77777777">
      <w:pPr>
        <w:pStyle w:val="BodyText"/>
        <w:rPr>
          <w:rFonts w:ascii="Calibri" w:hAnsi="Calibri" w:cs="Arial"/>
        </w:rPr>
      </w:pPr>
      <w:r>
        <w:rPr>
          <w:rFonts w:ascii="Calibri" w:hAnsi="Calibri" w:cs="Arial"/>
          <w:b/>
          <w:color w:val="000000"/>
        </w:rPr>
        <w:t>Description</w:t>
      </w:r>
      <w:r>
        <w:rPr>
          <w:rFonts w:ascii="Calibri" w:hAnsi="Calibri" w:cs="Arial"/>
          <w:color w:val="000000"/>
        </w:rPr>
        <w:t>: The Nephele Cloud service brokerage (NCSB) provides a comprehensive solution that enables organizations to create, deliver and manage multi-cloud services as well as to implement a cloud-enabled business model for how they offer and deliver legacy services. It enables Service Providers, Technology OEM's, SI's, Distributors, Government, and Enterprises unify a vast array of complex cloud services and distribute them to customers, partners, or employees directly or indirectly.</w:t>
      </w:r>
    </w:p>
    <w:p w:rsidR="0080197F" w14:paraId="76CA0BF1" w14:textId="77777777">
      <w:pPr>
        <w:pStyle w:val="BodyText"/>
        <w:spacing w:after="283"/>
        <w:jc w:val="both"/>
        <w:rPr>
          <w:rFonts w:ascii="Calibri" w:hAnsi="Calibri" w:cs="Arial"/>
        </w:rPr>
      </w:pPr>
      <w:r>
        <w:rPr>
          <w:rFonts w:ascii="Calibri" w:hAnsi="Calibri" w:cs="Arial"/>
        </w:rPr>
        <w:t xml:space="preserve">NCSB provides Solution Providers/Enterprises with cloud marketplaces. It supports catalog management, order management, user and service administration, user and service provisioning, security and access control, billing and settlement, usage reporting and auditing and </w:t>
      </w:r>
      <w:r>
        <w:rPr>
          <w:rFonts w:ascii="Calibri" w:hAnsi="Calibri" w:cs="Arial"/>
        </w:rPr>
        <w:t>federated help</w:t>
      </w:r>
      <w:r>
        <w:rPr>
          <w:rFonts w:ascii="Calibri" w:hAnsi="Calibri" w:cs="Arial"/>
        </w:rPr>
        <w:t xml:space="preserve"> desk ticketing.</w:t>
      </w:r>
    </w:p>
    <w:p w:rsidR="0080197F" w14:paraId="403926A5" w14:textId="77777777">
      <w:pPr>
        <w:pStyle w:val="BodyText"/>
        <w:spacing w:after="283"/>
        <w:jc w:val="both"/>
        <w:rPr>
          <w:rFonts w:ascii="Calibri" w:hAnsi="Calibri" w:cs="Arial"/>
          <w:b/>
          <w:bCs/>
        </w:rPr>
      </w:pPr>
      <w:r>
        <w:rPr>
          <w:rFonts w:ascii="Calibri" w:hAnsi="Calibri" w:cs="Arial"/>
        </w:rPr>
        <w:t xml:space="preserve">The NCSB aggregates different types of services and providers, enabling unified cloud catalog management. Your organization can use the NCSB to deliver hundreds of pre-integrated third-party services, along with your own internal and partner services. The NCSB also includes managed services that can extend your operations and support organizations so you can get to market quickly and cost-effectively as a cloud services brokerage. </w:t>
      </w:r>
    </w:p>
    <w:p w:rsidR="0080197F" w14:paraId="6B8C58C9"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80197F" w14:paraId="023716DA" w14:textId="77777777">
      <w:pPr>
        <w:widowControl w:val="0"/>
        <w:tabs>
          <w:tab w:val="left" w:pos="1260"/>
          <w:tab w:val="left" w:pos="3420"/>
          <w:tab w:val="left" w:pos="4320"/>
          <w:tab w:val="left" w:pos="5040"/>
        </w:tabs>
        <w:autoSpaceDE w:val="0"/>
        <w:spacing w:line="276" w:lineRule="auto"/>
        <w:rPr>
          <w:rFonts w:ascii="Calibri" w:hAnsi="Calibri" w:cs="Arial"/>
          <w:b/>
          <w:bCs/>
        </w:rPr>
      </w:pPr>
    </w:p>
    <w:p w:rsidR="0080197F" w14:paraId="1674582E" w14:textId="77777777">
      <w:pPr>
        <w:widowControl w:val="0"/>
        <w:numPr>
          <w:ilvl w:val="0"/>
          <w:numId w:val="13"/>
        </w:numPr>
        <w:tabs>
          <w:tab w:val="left" w:pos="1260"/>
          <w:tab w:val="left" w:pos="3420"/>
          <w:tab w:val="left" w:pos="4320"/>
          <w:tab w:val="left" w:pos="5040"/>
        </w:tabs>
        <w:autoSpaceDE w:val="0"/>
        <w:spacing w:line="276" w:lineRule="auto"/>
        <w:rPr>
          <w:rFonts w:ascii="Calibri" w:hAnsi="Calibri" w:cs="Arial"/>
        </w:rPr>
      </w:pPr>
      <w:r>
        <w:rPr>
          <w:rFonts w:ascii="Calibri" w:hAnsi="Calibri" w:cs="Arial"/>
        </w:rPr>
        <w:t>Developed User Interface using HTML5, CSS</w:t>
      </w:r>
      <w:r>
        <w:rPr>
          <w:rFonts w:ascii="Calibri" w:hAnsi="Calibri" w:cs="Arial"/>
        </w:rPr>
        <w:t>3  and</w:t>
      </w:r>
      <w:r>
        <w:rPr>
          <w:rFonts w:ascii="Calibri" w:hAnsi="Calibri" w:cs="Arial"/>
        </w:rPr>
        <w:t xml:space="preserve"> </w:t>
      </w:r>
      <w:r>
        <w:rPr>
          <w:rFonts w:ascii="Calibri" w:hAnsi="Calibri" w:cs="Arial"/>
        </w:rPr>
        <w:t>JavaScript</w:t>
      </w:r>
      <w:r w:rsidR="00D759E2">
        <w:rPr>
          <w:rFonts w:ascii="Calibri" w:hAnsi="Calibri" w:cs="Arial"/>
        </w:rPr>
        <w:t>,boostrap</w:t>
      </w:r>
      <w:r w:rsidR="00D759E2">
        <w:rPr>
          <w:rFonts w:ascii="Calibri" w:hAnsi="Calibri" w:cs="Arial"/>
        </w:rPr>
        <w:t xml:space="preserve"> frame</w:t>
      </w:r>
    </w:p>
    <w:p w:rsidR="0080197F" w14:paraId="08678BEC" w14:textId="77777777">
      <w:pPr>
        <w:widowControl w:val="0"/>
        <w:numPr>
          <w:ilvl w:val="0"/>
          <w:numId w:val="13"/>
        </w:numPr>
        <w:tabs>
          <w:tab w:val="left" w:pos="1260"/>
          <w:tab w:val="left" w:pos="3420"/>
          <w:tab w:val="left" w:pos="4320"/>
          <w:tab w:val="left" w:pos="5040"/>
        </w:tabs>
        <w:autoSpaceDE w:val="0"/>
        <w:spacing w:line="276" w:lineRule="auto"/>
        <w:rPr>
          <w:rFonts w:ascii="Calibri" w:hAnsi="Calibri" w:cs="Arial"/>
        </w:rPr>
      </w:pPr>
      <w:r>
        <w:rPr>
          <w:rFonts w:ascii="Calibri" w:hAnsi="Calibri" w:cs="Arial"/>
        </w:rPr>
        <w:t>Developed the interactive user interface using CSS3, JavaScript library.</w:t>
      </w:r>
    </w:p>
    <w:p w:rsidR="0080197F" w14:paraId="076F917D" w14:textId="77777777">
      <w:pPr>
        <w:widowControl w:val="0"/>
        <w:numPr>
          <w:ilvl w:val="0"/>
          <w:numId w:val="13"/>
        </w:numPr>
        <w:tabs>
          <w:tab w:val="left" w:pos="1260"/>
          <w:tab w:val="left" w:pos="3420"/>
          <w:tab w:val="left" w:pos="4320"/>
          <w:tab w:val="left" w:pos="5040"/>
        </w:tabs>
        <w:autoSpaceDE w:val="0"/>
        <w:spacing w:line="276" w:lineRule="auto"/>
        <w:rPr>
          <w:rFonts w:ascii="Calibri" w:hAnsi="Calibri" w:cs="Arial"/>
        </w:rPr>
      </w:pPr>
      <w:r>
        <w:rPr>
          <w:rFonts w:ascii="Calibri" w:hAnsi="Calibri" w:cs="Arial"/>
        </w:rPr>
        <w:t>Involved in creating the templates.</w:t>
      </w:r>
    </w:p>
    <w:p w:rsidR="0080197F" w14:paraId="5E2D1717" w14:textId="77777777">
      <w:pPr>
        <w:widowControl w:val="0"/>
        <w:tabs>
          <w:tab w:val="left" w:pos="420"/>
          <w:tab w:val="left" w:pos="1260"/>
          <w:tab w:val="left" w:pos="3420"/>
          <w:tab w:val="left" w:pos="4320"/>
          <w:tab w:val="left" w:pos="5040"/>
        </w:tabs>
        <w:autoSpaceDE w:val="0"/>
        <w:spacing w:line="276" w:lineRule="auto"/>
        <w:rPr>
          <w:rFonts w:ascii="Calibri" w:hAnsi="Calibri" w:cs="Arial"/>
        </w:rPr>
      </w:pPr>
    </w:p>
    <w:p w:rsidR="0080197F" w14:paraId="02DBAD6B" w14:textId="77777777">
      <w:pPr>
        <w:pStyle w:val="BodyText"/>
        <w:ind w:right="-387"/>
        <w:jc w:val="both"/>
        <w:rPr>
          <w:rFonts w:ascii="Calibri" w:hAnsi="Calibri" w:cs="Arial"/>
          <w:b/>
        </w:rPr>
      </w:pPr>
      <w:r>
        <w:rPr>
          <w:rFonts w:ascii="Calibri" w:hAnsi="Calibri" w:cs="Arial"/>
          <w:b/>
          <w:bCs/>
        </w:rPr>
        <w:t>Technologies used</w:t>
      </w:r>
      <w:r>
        <w:rPr>
          <w:rFonts w:ascii="Calibri" w:hAnsi="Calibri" w:cs="Arial"/>
        </w:rPr>
        <w:t>: HTML5, CSS3, </w:t>
      </w:r>
      <w:r>
        <w:rPr>
          <w:rFonts w:ascii="Calibri" w:hAnsi="Calibri" w:cs="Arial"/>
        </w:rPr>
        <w:t>JavaScript, </w:t>
      </w:r>
      <w:r>
        <w:rPr>
          <w:rFonts w:ascii="Calibri" w:hAnsi="Calibri" w:cs="Arial"/>
          <w:lang w:val="en-IN"/>
        </w:rPr>
        <w:t xml:space="preserve"> </w:t>
      </w:r>
      <w:r>
        <w:rPr>
          <w:rFonts w:ascii="Calibri" w:hAnsi="Calibri" w:cs="Arial"/>
          <w:lang w:val="en-IN"/>
        </w:rPr>
        <w:t>Jquery</w:t>
      </w:r>
      <w:r>
        <w:rPr>
          <w:rFonts w:ascii="Calibri" w:hAnsi="Calibri" w:cs="Arial"/>
          <w:lang w:val="en-IN"/>
        </w:rPr>
        <w:t xml:space="preserve">, JSON </w:t>
      </w:r>
      <w:r>
        <w:rPr>
          <w:rFonts w:ascii="Calibri" w:hAnsi="Calibri" w:cs="Arial"/>
        </w:rPr>
        <w:t>Responsive Layout</w:t>
      </w:r>
      <w:r>
        <w:rPr>
          <w:rFonts w:ascii="Calibri" w:hAnsi="Calibri" w:cs="Arial"/>
          <w:b/>
        </w:rPr>
        <w:t>.</w:t>
      </w:r>
    </w:p>
    <w:p w:rsidR="0080197F" w14:paraId="4098901A" w14:textId="77777777">
      <w:pPr>
        <w:pStyle w:val="BodyText"/>
        <w:ind w:right="-387"/>
        <w:jc w:val="both"/>
        <w:rPr>
          <w:rFonts w:ascii="Calibri" w:hAnsi="Calibri" w:cs="Arial"/>
          <w:b/>
        </w:rPr>
      </w:pPr>
    </w:p>
    <w:p w:rsidR="0080197F" w14:paraId="37DD120F" w14:textId="77777777">
      <w:pPr>
        <w:pStyle w:val="Heading3"/>
        <w:numPr>
          <w:ilvl w:val="0"/>
          <w:numId w:val="7"/>
        </w:numPr>
        <w:tabs>
          <w:tab w:val="clear" w:pos="720"/>
        </w:tabs>
        <w:jc w:val="both"/>
        <w:rPr>
          <w:rFonts w:ascii="Calibri" w:hAnsi="Calibri" w:cs="Arial"/>
        </w:rPr>
      </w:pPr>
      <w:r>
        <w:rPr>
          <w:rFonts w:ascii="Calibri" w:hAnsi="Calibri" w:cs="Arial"/>
          <w:i/>
          <w:sz w:val="28"/>
          <w:szCs w:val="28"/>
        </w:rPr>
        <w:t>A</w:t>
      </w:r>
      <w:r w:rsidR="006B0C0A">
        <w:rPr>
          <w:rFonts w:ascii="Calibri" w:hAnsi="Calibri" w:cs="Arial"/>
          <w:i/>
          <w:sz w:val="28"/>
          <w:szCs w:val="28"/>
        </w:rPr>
        <w:t xml:space="preserve">ssociated with “Damco Soft” as a </w:t>
      </w:r>
      <w:r w:rsidR="006B0C0A">
        <w:rPr>
          <w:rFonts w:ascii="Calibri" w:hAnsi="Calibri" w:cs="Arial"/>
          <w:i/>
          <w:sz w:val="28"/>
          <w:szCs w:val="28"/>
          <w:lang w:val="en-IN"/>
        </w:rPr>
        <w:t>UI</w:t>
      </w:r>
      <w:r w:rsidR="006B0C0A">
        <w:rPr>
          <w:rFonts w:ascii="Calibri" w:hAnsi="Calibri" w:cs="Arial"/>
          <w:i/>
          <w:sz w:val="28"/>
          <w:szCs w:val="28"/>
        </w:rPr>
        <w:t xml:space="preserve"> Developer from </w:t>
      </w:r>
      <w:r w:rsidR="006B0C0A">
        <w:rPr>
          <w:rFonts w:ascii="Calibri" w:hAnsi="Calibri" w:cs="Arial"/>
          <w:i/>
          <w:sz w:val="28"/>
          <w:szCs w:val="28"/>
          <w:lang w:val="en-IN"/>
        </w:rPr>
        <w:t>5</w:t>
      </w:r>
      <w:r w:rsidR="006B0C0A">
        <w:rPr>
          <w:rFonts w:ascii="Calibri" w:hAnsi="Calibri" w:cs="Arial"/>
          <w:i/>
          <w:sz w:val="28"/>
          <w:szCs w:val="28"/>
          <w:vertAlign w:val="superscript"/>
        </w:rPr>
        <w:t>th</w:t>
      </w:r>
      <w:r w:rsidR="006B0C0A">
        <w:rPr>
          <w:rFonts w:ascii="Calibri" w:hAnsi="Calibri" w:cs="Arial"/>
          <w:i/>
          <w:sz w:val="28"/>
          <w:szCs w:val="28"/>
        </w:rPr>
        <w:t xml:space="preserve"> J</w:t>
      </w:r>
      <w:r w:rsidR="006B0C0A">
        <w:rPr>
          <w:rFonts w:ascii="Calibri" w:hAnsi="Calibri" w:cs="Arial"/>
          <w:i/>
          <w:sz w:val="28"/>
          <w:szCs w:val="28"/>
          <w:lang w:val="en-IN"/>
        </w:rPr>
        <w:t>anuary</w:t>
      </w:r>
      <w:r w:rsidR="006B0C0A">
        <w:rPr>
          <w:rFonts w:ascii="Calibri" w:hAnsi="Calibri" w:cs="Arial"/>
          <w:i/>
          <w:sz w:val="28"/>
          <w:szCs w:val="28"/>
        </w:rPr>
        <w:t>201</w:t>
      </w:r>
      <w:r w:rsidR="006B0C0A">
        <w:rPr>
          <w:rFonts w:ascii="Calibri" w:hAnsi="Calibri" w:cs="Arial"/>
          <w:i/>
          <w:sz w:val="28"/>
          <w:szCs w:val="28"/>
          <w:lang w:val="en-IN"/>
        </w:rPr>
        <w:t xml:space="preserve">5 </w:t>
      </w:r>
      <w:r w:rsidR="006B0C0A">
        <w:rPr>
          <w:rFonts w:ascii="Calibri" w:hAnsi="Calibri" w:cs="Arial"/>
          <w:i/>
          <w:sz w:val="28"/>
          <w:szCs w:val="28"/>
        </w:rPr>
        <w:t xml:space="preserve">to </w:t>
      </w:r>
      <w:r w:rsidR="006B0C0A">
        <w:rPr>
          <w:rFonts w:ascii="Calibri" w:hAnsi="Calibri" w:cs="Arial"/>
          <w:i/>
          <w:sz w:val="28"/>
          <w:szCs w:val="28"/>
          <w:lang w:val="en-IN"/>
        </w:rPr>
        <w:t>30</w:t>
      </w:r>
      <w:r w:rsidR="006B0C0A">
        <w:rPr>
          <w:rFonts w:ascii="Calibri" w:hAnsi="Calibri" w:cs="Arial"/>
          <w:i/>
          <w:sz w:val="28"/>
          <w:szCs w:val="28"/>
          <w:vertAlign w:val="superscript"/>
        </w:rPr>
        <w:t>th</w:t>
      </w:r>
      <w:r w:rsidR="006B0C0A">
        <w:rPr>
          <w:rFonts w:ascii="Calibri" w:hAnsi="Calibri" w:cs="Arial"/>
          <w:i/>
          <w:sz w:val="28"/>
          <w:szCs w:val="28"/>
          <w:lang w:val="en-IN"/>
        </w:rPr>
        <w:t>April</w:t>
      </w:r>
      <w:r w:rsidR="006B0C0A">
        <w:rPr>
          <w:rFonts w:ascii="Calibri" w:hAnsi="Calibri" w:cs="Arial"/>
          <w:i/>
          <w:sz w:val="28"/>
          <w:szCs w:val="28"/>
        </w:rPr>
        <w:t xml:space="preserve"> 201</w:t>
      </w:r>
      <w:r w:rsidR="006B0C0A">
        <w:rPr>
          <w:rFonts w:ascii="Calibri" w:hAnsi="Calibri" w:cs="Arial"/>
          <w:i/>
          <w:sz w:val="28"/>
          <w:szCs w:val="28"/>
          <w:lang w:val="en-IN"/>
        </w:rPr>
        <w:t>5</w:t>
      </w:r>
      <w:r w:rsidR="006B0C0A">
        <w:rPr>
          <w:rFonts w:ascii="Calibri" w:hAnsi="Calibri" w:cs="Arial"/>
          <w:i/>
          <w:sz w:val="28"/>
          <w:szCs w:val="28"/>
        </w:rPr>
        <w:t>.</w:t>
      </w:r>
    </w:p>
    <w:p w:rsidR="0080197F" w14:paraId="370AA769" w14:textId="77777777">
      <w:pPr>
        <w:widowControl w:val="0"/>
        <w:tabs>
          <w:tab w:val="left" w:pos="1260"/>
          <w:tab w:val="left" w:pos="3420"/>
          <w:tab w:val="left" w:pos="4320"/>
          <w:tab w:val="left" w:pos="5040"/>
        </w:tabs>
        <w:autoSpaceDE w:val="0"/>
        <w:spacing w:line="276" w:lineRule="auto"/>
        <w:rPr>
          <w:rFonts w:ascii="Calibri" w:hAnsi="Calibri" w:cs="Arial"/>
        </w:rPr>
      </w:pPr>
    </w:p>
    <w:p w:rsidR="0080197F" w14:paraId="2EC53871" w14:textId="77777777">
      <w:pPr>
        <w:tabs>
          <w:tab w:val="left" w:pos="1260"/>
          <w:tab w:val="left" w:pos="3420"/>
          <w:tab w:val="left" w:pos="4320"/>
          <w:tab w:val="left" w:pos="5040"/>
        </w:tabs>
        <w:spacing w:line="276" w:lineRule="auto"/>
        <w:rPr>
          <w:rFonts w:ascii="Calibri" w:hAnsi="Calibri" w:cs="Arial"/>
          <w:b/>
          <w:lang w:val="en-IN"/>
        </w:rPr>
      </w:pPr>
      <w:r>
        <w:rPr>
          <w:rFonts w:ascii="Calibri" w:hAnsi="Calibri" w:cs="Arial"/>
          <w:b/>
          <w:sz w:val="28"/>
          <w:szCs w:val="28"/>
        </w:rPr>
        <w:t>Project :</w:t>
      </w:r>
      <w:r>
        <w:rPr>
          <w:rFonts w:ascii="Calibri" w:hAnsi="Calibri" w:cs="Arial"/>
          <w:b/>
          <w:sz w:val="28"/>
          <w:szCs w:val="28"/>
        </w:rPr>
        <w:t xml:space="preserve"> </w:t>
      </w:r>
    </w:p>
    <w:p w:rsidR="0080197F" w14:paraId="5F1323F6" w14:textId="77777777">
      <w:pPr>
        <w:tabs>
          <w:tab w:val="left" w:pos="1260"/>
          <w:tab w:val="left" w:pos="3420"/>
          <w:tab w:val="left" w:pos="4320"/>
          <w:tab w:val="left" w:pos="5040"/>
        </w:tabs>
        <w:spacing w:line="276" w:lineRule="auto"/>
        <w:rPr>
          <w:rFonts w:ascii="Calibri" w:hAnsi="Calibri" w:cs="Arial"/>
          <w:b/>
          <w:lang w:val="en-IN"/>
        </w:rPr>
      </w:pPr>
    </w:p>
    <w:p w:rsidR="0080197F" w14:paraId="7C577732" w14:textId="77777777">
      <w:pPr>
        <w:widowControl w:val="0"/>
        <w:tabs>
          <w:tab w:val="left" w:pos="1260"/>
          <w:tab w:val="left" w:pos="3420"/>
          <w:tab w:val="left" w:pos="4320"/>
          <w:tab w:val="left" w:pos="5040"/>
        </w:tabs>
        <w:autoSpaceDE w:val="0"/>
        <w:spacing w:line="276" w:lineRule="auto"/>
        <w:rPr>
          <w:rFonts w:ascii="Calibri" w:hAnsi="Calibri" w:cs="Arial"/>
          <w:b/>
          <w:bCs/>
          <w:lang w:val="en-IN"/>
        </w:rPr>
      </w:pPr>
      <w:r>
        <w:rPr>
          <w:rFonts w:ascii="Calibri" w:hAnsi="Calibri" w:cs="Arial"/>
          <w:b/>
          <w:bCs/>
          <w:lang w:val="en-IN"/>
        </w:rPr>
        <w:t>Title</w:t>
      </w:r>
      <w:r>
        <w:rPr>
          <w:rFonts w:ascii="Calibri" w:hAnsi="Calibri" w:cs="Arial"/>
        </w:rPr>
        <w:t>: GSK- GlaxoSmithKline (USA)</w:t>
      </w:r>
    </w:p>
    <w:p w:rsidR="0080197F" w14:paraId="4284A968"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lang w:val="en-IN"/>
        </w:rPr>
        <w:t xml:space="preserve">Role </w:t>
      </w:r>
      <w:r>
        <w:rPr>
          <w:rFonts w:ascii="Calibri" w:hAnsi="Calibri" w:cs="Arial"/>
          <w:lang w:val="en-IN"/>
        </w:rPr>
        <w:t>:</w:t>
      </w:r>
      <w:r>
        <w:rPr>
          <w:rFonts w:ascii="Calibri" w:hAnsi="Calibri" w:cs="Arial"/>
          <w:lang w:val="en-IN"/>
        </w:rPr>
        <w:t xml:space="preserve"> </w:t>
      </w:r>
      <w:r>
        <w:rPr>
          <w:rFonts w:ascii="Calibri" w:hAnsi="Calibri" w:cs="Arial"/>
        </w:rPr>
        <w:t>Frontend Developer</w:t>
      </w:r>
    </w:p>
    <w:p w:rsidR="0080197F" w14:paraId="7663D883" w14:textId="77777777">
      <w:pPr>
        <w:widowControl w:val="0"/>
        <w:tabs>
          <w:tab w:val="left" w:pos="1260"/>
          <w:tab w:val="left" w:pos="3420"/>
          <w:tab w:val="left" w:pos="4320"/>
          <w:tab w:val="left" w:pos="5040"/>
        </w:tabs>
        <w:autoSpaceDE w:val="0"/>
        <w:spacing w:line="276" w:lineRule="auto"/>
        <w:rPr>
          <w:rFonts w:ascii="Calibri" w:hAnsi="Calibri" w:cs="Arial"/>
        </w:rPr>
      </w:pPr>
      <w:r>
        <w:rPr>
          <w:rFonts w:ascii="Calibri" w:hAnsi="Calibri" w:cs="Arial"/>
          <w:b/>
          <w:bCs/>
        </w:rPr>
        <w:t>Description</w:t>
      </w:r>
      <w:r>
        <w:rPr>
          <w:rFonts w:ascii="Calibri" w:hAnsi="Calibri" w:cs="Arial"/>
        </w:rPr>
        <w:t>: Created Ipad applications using the Client approved </w:t>
      </w:r>
      <w:r>
        <w:rPr>
          <w:rFonts w:ascii="Calibri" w:hAnsi="Calibri" w:cs="Arial"/>
        </w:rPr>
        <w:t>PSD's</w:t>
      </w:r>
      <w:r>
        <w:rPr>
          <w:rFonts w:ascii="Calibri" w:hAnsi="Calibri" w:cs="Arial"/>
        </w:rPr>
        <w:t>. Us</w:t>
      </w:r>
      <w:r>
        <w:rPr>
          <w:rFonts w:ascii="Calibri" w:hAnsi="Calibri" w:cs="Arial"/>
          <w:lang w:val="en-IN"/>
        </w:rPr>
        <w:t>ing</w:t>
      </w:r>
      <w:r>
        <w:rPr>
          <w:rFonts w:ascii="Calibri" w:hAnsi="Calibri" w:cs="Arial"/>
          <w:lang w:val="en-IN"/>
        </w:rPr>
        <w:t xml:space="preserve"> </w:t>
      </w:r>
      <w:r>
        <w:rPr>
          <w:rFonts w:ascii="Calibri" w:hAnsi="Calibri" w:cs="Arial"/>
        </w:rPr>
        <w:t>HTML5, CSS3 and JavaScript for the responsive layout. Converted to Ipad </w:t>
      </w:r>
      <w:r>
        <w:rPr>
          <w:rFonts w:ascii="Calibri" w:hAnsi="Calibri" w:cs="Arial"/>
        </w:rPr>
        <w:t>application  using</w:t>
      </w:r>
      <w:r>
        <w:rPr>
          <w:rFonts w:ascii="Calibri" w:hAnsi="Calibri" w:cs="Arial"/>
        </w:rPr>
        <w:t> Veeva </w:t>
      </w:r>
      <w:r>
        <w:rPr>
          <w:rFonts w:ascii="Calibri" w:hAnsi="Calibri" w:cs="Arial"/>
        </w:rPr>
        <w:t>Irep</w:t>
      </w:r>
      <w:r>
        <w:rPr>
          <w:rFonts w:ascii="Calibri" w:hAnsi="Calibri" w:cs="Arial"/>
        </w:rPr>
        <w:t> </w:t>
      </w:r>
      <w:r>
        <w:rPr>
          <w:rFonts w:ascii="Calibri" w:hAnsi="Calibri" w:cs="Arial"/>
        </w:rPr>
        <w:t>platfom</w:t>
      </w:r>
      <w:r>
        <w:rPr>
          <w:rFonts w:ascii="Calibri" w:hAnsi="Calibri" w:cs="Arial"/>
        </w:rPr>
        <w:t>.</w:t>
      </w:r>
    </w:p>
    <w:p w:rsidR="0080197F" w14:paraId="6F7622B5" w14:textId="77777777">
      <w:pPr>
        <w:widowControl w:val="0"/>
        <w:tabs>
          <w:tab w:val="left" w:pos="1260"/>
          <w:tab w:val="left" w:pos="3420"/>
          <w:tab w:val="left" w:pos="4320"/>
          <w:tab w:val="left" w:pos="5040"/>
        </w:tabs>
        <w:autoSpaceDE w:val="0"/>
        <w:spacing w:line="276" w:lineRule="auto"/>
        <w:rPr>
          <w:rFonts w:ascii="Calibri" w:hAnsi="Calibri" w:cs="Arial"/>
        </w:rPr>
      </w:pPr>
    </w:p>
    <w:p w:rsidR="0080197F" w14:paraId="221E632E" w14:textId="77777777">
      <w:pPr>
        <w:widowControl w:val="0"/>
        <w:tabs>
          <w:tab w:val="left" w:pos="1260"/>
          <w:tab w:val="left" w:pos="3420"/>
          <w:tab w:val="left" w:pos="4320"/>
          <w:tab w:val="left" w:pos="5040"/>
        </w:tabs>
        <w:autoSpaceDE w:val="0"/>
        <w:spacing w:line="276" w:lineRule="auto"/>
        <w:rPr>
          <w:rFonts w:ascii="Calibri" w:hAnsi="Calibri" w:cs="Arial"/>
        </w:rPr>
      </w:pPr>
      <w:r>
        <w:rPr>
          <w:rFonts w:ascii="Calibri" w:hAnsi="Calibri" w:cs="Arial"/>
          <w:b/>
          <w:bCs/>
        </w:rPr>
        <w:t>Environment</w:t>
      </w:r>
      <w:r>
        <w:rPr>
          <w:rFonts w:ascii="Calibri" w:hAnsi="Calibri" w:cs="Arial"/>
        </w:rPr>
        <w:t>: HTML5, CSS3, </w:t>
      </w:r>
      <w:r>
        <w:rPr>
          <w:rFonts w:ascii="Calibri" w:hAnsi="Calibri" w:cs="Arial"/>
        </w:rPr>
        <w:t>JavaScript, </w:t>
      </w:r>
      <w:r>
        <w:rPr>
          <w:rFonts w:ascii="Calibri" w:hAnsi="Calibri" w:cs="Arial"/>
          <w:lang w:val="en-IN"/>
        </w:rPr>
        <w:t xml:space="preserve"> </w:t>
      </w:r>
      <w:r>
        <w:rPr>
          <w:rFonts w:ascii="Calibri" w:hAnsi="Calibri" w:cs="Arial"/>
          <w:lang w:val="en-IN"/>
        </w:rPr>
        <w:t>Jquery</w:t>
      </w:r>
      <w:r>
        <w:rPr>
          <w:rFonts w:ascii="Calibri" w:hAnsi="Calibri" w:cs="Arial"/>
          <w:lang w:val="en-IN"/>
        </w:rPr>
        <w:t xml:space="preserve">, </w:t>
      </w:r>
      <w:r>
        <w:rPr>
          <w:rFonts w:ascii="Calibri" w:hAnsi="Calibri" w:cs="Arial"/>
        </w:rPr>
        <w:t>Responsive Layout.</w:t>
      </w:r>
    </w:p>
    <w:p w:rsidR="0080197F" w14:paraId="02CFA512" w14:textId="77777777">
      <w:pPr>
        <w:widowControl w:val="0"/>
        <w:tabs>
          <w:tab w:val="left" w:pos="1260"/>
          <w:tab w:val="left" w:pos="3420"/>
          <w:tab w:val="left" w:pos="4320"/>
          <w:tab w:val="left" w:pos="5040"/>
        </w:tabs>
        <w:autoSpaceDE w:val="0"/>
        <w:spacing w:line="276" w:lineRule="auto"/>
        <w:rPr>
          <w:rFonts w:ascii="Calibri" w:hAnsi="Calibri" w:cs="Arial"/>
        </w:rPr>
      </w:pPr>
    </w:p>
    <w:p w:rsidR="0080197F" w14:paraId="72FC5058" w14:textId="77777777">
      <w:pPr>
        <w:widowControl w:val="0"/>
        <w:tabs>
          <w:tab w:val="left" w:pos="1260"/>
          <w:tab w:val="left" w:pos="3420"/>
          <w:tab w:val="left" w:pos="4320"/>
          <w:tab w:val="left" w:pos="5040"/>
        </w:tabs>
        <w:autoSpaceDE w:val="0"/>
        <w:spacing w:line="276" w:lineRule="auto"/>
        <w:rPr>
          <w:rFonts w:ascii="Calibri" w:hAnsi="Calibri" w:cs="Arial"/>
          <w:b/>
          <w:bCs/>
        </w:rPr>
      </w:pPr>
      <w:r>
        <w:rPr>
          <w:rFonts w:ascii="Calibri" w:hAnsi="Calibri" w:cs="Arial"/>
          <w:b/>
          <w:bCs/>
        </w:rPr>
        <w:t>Responsibilities:</w:t>
      </w:r>
    </w:p>
    <w:p w:rsidR="0080197F" w14:paraId="54A331A3" w14:textId="77777777">
      <w:pPr>
        <w:widowControl w:val="0"/>
        <w:tabs>
          <w:tab w:val="left" w:pos="1260"/>
          <w:tab w:val="left" w:pos="3420"/>
          <w:tab w:val="left" w:pos="4320"/>
          <w:tab w:val="left" w:pos="5040"/>
        </w:tabs>
        <w:autoSpaceDE w:val="0"/>
        <w:spacing w:line="276" w:lineRule="auto"/>
        <w:rPr>
          <w:rFonts w:ascii="Calibri" w:hAnsi="Calibri" w:cs="Arial"/>
          <w:b/>
          <w:bCs/>
        </w:rPr>
      </w:pPr>
    </w:p>
    <w:p w:rsidR="0080197F" w14:paraId="13B419C0" w14:textId="77777777">
      <w:pPr>
        <w:widowControl w:val="0"/>
        <w:numPr>
          <w:ilvl w:val="0"/>
          <w:numId w:val="12"/>
        </w:numPr>
        <w:tabs>
          <w:tab w:val="left" w:pos="1260"/>
          <w:tab w:val="left" w:pos="3420"/>
          <w:tab w:val="left" w:pos="4320"/>
          <w:tab w:val="left" w:pos="5040"/>
        </w:tabs>
        <w:autoSpaceDE w:val="0"/>
        <w:spacing w:line="276" w:lineRule="auto"/>
        <w:rPr>
          <w:rFonts w:ascii="Calibri" w:hAnsi="Calibri" w:cs="Arial"/>
        </w:rPr>
      </w:pPr>
      <w:r>
        <w:rPr>
          <w:rFonts w:ascii="Calibri" w:hAnsi="Calibri" w:cs="Arial"/>
        </w:rPr>
        <w:t>Developed User Interface using HTML5, CSS3 and JavaScript.</w:t>
      </w:r>
    </w:p>
    <w:p w:rsidR="0080197F" w14:paraId="7F4CA4ED" w14:textId="77777777">
      <w:pPr>
        <w:widowControl w:val="0"/>
        <w:numPr>
          <w:ilvl w:val="0"/>
          <w:numId w:val="12"/>
        </w:numPr>
        <w:tabs>
          <w:tab w:val="left" w:pos="1260"/>
          <w:tab w:val="left" w:pos="3420"/>
          <w:tab w:val="left" w:pos="4320"/>
          <w:tab w:val="left" w:pos="5040"/>
        </w:tabs>
        <w:autoSpaceDE w:val="0"/>
        <w:spacing w:line="276" w:lineRule="auto"/>
        <w:rPr>
          <w:rFonts w:ascii="Calibri" w:hAnsi="Calibri" w:cs="Arial"/>
        </w:rPr>
      </w:pPr>
      <w:r>
        <w:rPr>
          <w:rFonts w:ascii="Calibri" w:hAnsi="Calibri" w:cs="Arial"/>
        </w:rPr>
        <w:t>Developed the interactive user interface using CSS3, JavaScript library.</w:t>
      </w:r>
    </w:p>
    <w:p w:rsidR="0080197F" w14:paraId="3A60118F" w14:textId="77777777">
      <w:pPr>
        <w:widowControl w:val="0"/>
        <w:numPr>
          <w:ilvl w:val="0"/>
          <w:numId w:val="12"/>
        </w:numPr>
        <w:tabs>
          <w:tab w:val="left" w:pos="1260"/>
          <w:tab w:val="left" w:pos="3420"/>
          <w:tab w:val="left" w:pos="4320"/>
          <w:tab w:val="left" w:pos="5040"/>
        </w:tabs>
        <w:autoSpaceDE w:val="0"/>
        <w:spacing w:line="276" w:lineRule="auto"/>
        <w:rPr>
          <w:rFonts w:ascii="Calibri" w:hAnsi="Calibri" w:cs="Arial"/>
          <w:b/>
          <w:i/>
        </w:rPr>
      </w:pPr>
      <w:r>
        <w:rPr>
          <w:rFonts w:ascii="Calibri" w:hAnsi="Calibri" w:cs="Arial"/>
        </w:rPr>
        <w:t>Involved in creating the templates.</w:t>
      </w:r>
    </w:p>
    <w:p w:rsidR="004A3BE5" w14:paraId="128E5F5D" w14:textId="77777777">
      <w:pPr>
        <w:rPr>
          <w:rFonts w:ascii="Calibri" w:hAnsi="Calibri" w:cs="Arial"/>
          <w:b/>
          <w:i/>
        </w:rPr>
      </w:pPr>
    </w:p>
    <w:p w:rsidR="00A70528" w14:paraId="7AED200A" w14:textId="77777777">
      <w:pPr>
        <w:rPr>
          <w:rFonts w:ascii="Calibri" w:hAnsi="Calibri" w:cs="Arial"/>
          <w:b/>
          <w:i/>
        </w:rPr>
      </w:pPr>
    </w:p>
    <w:p w:rsidR="00FA4145" w14:paraId="75F314BE" w14:textId="77777777">
      <w:pPr>
        <w:rPr>
          <w:rFonts w:ascii="Calibri" w:hAnsi="Calibri" w:cs="Arial"/>
          <w:b/>
          <w:i/>
        </w:rPr>
      </w:pPr>
    </w:p>
    <w:p w:rsidR="00FA4145" w14:paraId="096FB9A2" w14:textId="77777777">
      <w:pPr>
        <w:rPr>
          <w:rFonts w:ascii="Calibri" w:hAnsi="Calibri" w:cs="Arial"/>
          <w:b/>
          <w:i/>
        </w:rPr>
      </w:pPr>
    </w:p>
    <w:p w:rsidR="00FA4145" w14:paraId="1E313207" w14:textId="77777777">
      <w:pPr>
        <w:rPr>
          <w:rFonts w:ascii="Calibri" w:hAnsi="Calibri" w:cs="Arial"/>
          <w:b/>
          <w:i/>
        </w:rPr>
      </w:pPr>
    </w:p>
    <w:p w:rsidR="0080197F" w:rsidRPr="00FA4145" w:rsidP="00FA4145" w14:paraId="6058F688" w14:textId="77777777">
      <w:pPr>
        <w:pStyle w:val="Heading3"/>
        <w:numPr>
          <w:ilvl w:val="0"/>
          <w:numId w:val="7"/>
        </w:numPr>
        <w:tabs>
          <w:tab w:val="clear" w:pos="720"/>
        </w:tabs>
        <w:ind w:left="540"/>
        <w:rPr>
          <w:rFonts w:ascii="Calibri" w:hAnsi="Calibri" w:cs="Arial"/>
        </w:rPr>
      </w:pPr>
      <w:r>
        <w:rPr>
          <w:rFonts w:ascii="Calibri" w:hAnsi="Calibri" w:cs="Arial"/>
          <w:i/>
          <w:sz w:val="28"/>
          <w:szCs w:val="28"/>
        </w:rPr>
        <w:t xml:space="preserve">Associated with “Kush Info System </w:t>
      </w:r>
      <w:r>
        <w:rPr>
          <w:rFonts w:ascii="Calibri" w:hAnsi="Calibri" w:cs="Arial"/>
          <w:i/>
          <w:sz w:val="28"/>
          <w:szCs w:val="28"/>
        </w:rPr>
        <w:t>Pvt .Ltd</w:t>
      </w:r>
      <w:r>
        <w:rPr>
          <w:rFonts w:ascii="Calibri" w:hAnsi="Calibri" w:cs="Arial"/>
          <w:i/>
          <w:sz w:val="28"/>
          <w:szCs w:val="28"/>
        </w:rPr>
        <w:t>” as a Web Developer from 17</w:t>
      </w:r>
      <w:r>
        <w:rPr>
          <w:rFonts w:ascii="Calibri" w:hAnsi="Calibri" w:cs="Arial"/>
          <w:i/>
          <w:sz w:val="28"/>
          <w:szCs w:val="28"/>
          <w:vertAlign w:val="superscript"/>
        </w:rPr>
        <w:t>th</w:t>
      </w:r>
      <w:r>
        <w:rPr>
          <w:rFonts w:ascii="Calibri" w:hAnsi="Calibri" w:cs="Arial"/>
          <w:i/>
          <w:sz w:val="28"/>
          <w:szCs w:val="28"/>
        </w:rPr>
        <w:t xml:space="preserve"> June 2013 to 29</w:t>
      </w:r>
      <w:r>
        <w:rPr>
          <w:rFonts w:ascii="Calibri" w:hAnsi="Calibri" w:cs="Arial"/>
          <w:i/>
          <w:sz w:val="28"/>
          <w:szCs w:val="28"/>
          <w:vertAlign w:val="superscript"/>
        </w:rPr>
        <w:t>th</w:t>
      </w:r>
      <w:r>
        <w:rPr>
          <w:rFonts w:ascii="Calibri" w:hAnsi="Calibri" w:cs="Arial"/>
          <w:i/>
          <w:sz w:val="28"/>
          <w:szCs w:val="28"/>
        </w:rPr>
        <w:t xml:space="preserve"> September 2014.</w:t>
      </w:r>
    </w:p>
    <w:p w:rsidR="0080197F" w14:paraId="4FF69DE4" w14:textId="77777777">
      <w:pPr>
        <w:rPr>
          <w:rFonts w:ascii="Calibri" w:hAnsi="Calibri" w:cs="Arial"/>
        </w:rPr>
      </w:pPr>
    </w:p>
    <w:p w:rsidR="0080197F" w14:paraId="43140F8A" w14:textId="77777777">
      <w:pPr>
        <w:jc w:val="both"/>
        <w:rPr>
          <w:rFonts w:ascii="Calibri" w:hAnsi="Calibri" w:cs="Arial"/>
        </w:rPr>
      </w:pPr>
      <w:r>
        <w:rPr>
          <w:rFonts w:ascii="Calibri" w:hAnsi="Calibri" w:cs="Arial"/>
          <w:b/>
          <w:u w:val="single"/>
        </w:rPr>
        <w:t>Responsibilities:-</w:t>
      </w:r>
    </w:p>
    <w:p w:rsidR="0080197F" w14:paraId="73A5078F" w14:textId="77777777">
      <w:pPr>
        <w:jc w:val="both"/>
        <w:rPr>
          <w:rFonts w:ascii="Calibri" w:hAnsi="Calibri" w:cs="Arial"/>
        </w:rPr>
      </w:pPr>
    </w:p>
    <w:p w:rsidR="0080197F" w14:paraId="1D1FDE68" w14:textId="77777777">
      <w:pPr>
        <w:numPr>
          <w:ilvl w:val="0"/>
          <w:numId w:val="3"/>
        </w:numPr>
        <w:suppressAutoHyphens w:val="0"/>
        <w:jc w:val="both"/>
        <w:rPr>
          <w:rFonts w:ascii="Calibri" w:hAnsi="Calibri" w:cs="Arial"/>
        </w:rPr>
      </w:pPr>
      <w:r>
        <w:rPr>
          <w:rFonts w:ascii="Calibri" w:hAnsi="Calibri" w:cs="Arial"/>
        </w:rPr>
        <w:t xml:space="preserve">Creating </w:t>
      </w:r>
      <w:r>
        <w:rPr>
          <w:rFonts w:ascii="Calibri" w:hAnsi="Calibri" w:cs="Arial"/>
        </w:rPr>
        <w:t>WebPages</w:t>
      </w:r>
      <w:r>
        <w:rPr>
          <w:rFonts w:ascii="Calibri" w:hAnsi="Calibri" w:cs="Arial"/>
        </w:rPr>
        <w:t xml:space="preserve"> and web sites using HTML, HTML5, CSS, CSS3, </w:t>
      </w:r>
      <w:r>
        <w:rPr>
          <w:rFonts w:ascii="Calibri" w:hAnsi="Calibri" w:cs="Arial"/>
        </w:rPr>
        <w:t>Jquery</w:t>
      </w:r>
      <w:r>
        <w:rPr>
          <w:rFonts w:ascii="Calibri" w:hAnsi="Calibri" w:cs="Arial"/>
        </w:rPr>
        <w:t xml:space="preserve"> and basic </w:t>
      </w:r>
      <w:r>
        <w:rPr>
          <w:rFonts w:ascii="Calibri" w:hAnsi="Calibri" w:cs="Arial"/>
        </w:rPr>
        <w:t>javascript</w:t>
      </w:r>
      <w:r>
        <w:rPr>
          <w:rFonts w:ascii="Calibri" w:hAnsi="Calibri" w:cs="Arial"/>
        </w:rPr>
        <w:t xml:space="preserve"> with cross browser compatibility and W3C strict and </w:t>
      </w:r>
      <w:r>
        <w:rPr>
          <w:rFonts w:ascii="Calibri" w:hAnsi="Calibri" w:cs="Arial"/>
        </w:rPr>
        <w:t>transitional valid</w:t>
      </w:r>
      <w:r>
        <w:rPr>
          <w:rFonts w:ascii="Calibri" w:hAnsi="Calibri" w:cs="Arial"/>
        </w:rPr>
        <w:t>.</w:t>
      </w:r>
    </w:p>
    <w:p w:rsidR="0080197F" w14:paraId="6AA3ED28" w14:textId="77777777">
      <w:pPr>
        <w:numPr>
          <w:ilvl w:val="0"/>
          <w:numId w:val="3"/>
        </w:numPr>
        <w:suppressAutoHyphens w:val="0"/>
        <w:jc w:val="both"/>
        <w:rPr>
          <w:rFonts w:ascii="Calibri" w:hAnsi="Calibri" w:cs="Arial"/>
        </w:rPr>
      </w:pPr>
      <w:r>
        <w:rPr>
          <w:rFonts w:ascii="Calibri" w:hAnsi="Calibri" w:cs="Arial"/>
        </w:rPr>
        <w:t>Developing responsive web pages for all resolution devices.</w:t>
      </w:r>
    </w:p>
    <w:p w:rsidR="0080197F" w14:paraId="2DCE0C45" w14:textId="77777777">
      <w:pPr>
        <w:numPr>
          <w:ilvl w:val="0"/>
          <w:numId w:val="3"/>
        </w:numPr>
        <w:suppressAutoHyphens w:val="0"/>
        <w:jc w:val="both"/>
        <w:rPr>
          <w:rFonts w:ascii="Calibri" w:hAnsi="Calibri" w:cs="Arial"/>
        </w:rPr>
      </w:pPr>
      <w:r>
        <w:rPr>
          <w:rFonts w:ascii="Calibri" w:hAnsi="Calibri" w:cs="Arial"/>
        </w:rPr>
        <w:t xml:space="preserve">Creating </w:t>
      </w:r>
      <w:r>
        <w:rPr>
          <w:rFonts w:ascii="Calibri" w:hAnsi="Calibri" w:cs="Arial"/>
        </w:rPr>
        <w:t>the HTML</w:t>
      </w:r>
      <w:r>
        <w:rPr>
          <w:rFonts w:ascii="Calibri" w:hAnsi="Calibri" w:cs="Arial"/>
        </w:rPr>
        <w:t xml:space="preserve"> mailers, responsive mailers and newsletters.</w:t>
      </w:r>
    </w:p>
    <w:p w:rsidR="0080197F" w14:paraId="54B98CC1" w14:textId="77777777">
      <w:pPr>
        <w:numPr>
          <w:ilvl w:val="0"/>
          <w:numId w:val="3"/>
        </w:numPr>
        <w:suppressAutoHyphens w:val="0"/>
        <w:jc w:val="both"/>
        <w:rPr>
          <w:rFonts w:ascii="Calibri" w:hAnsi="Calibri" w:cs="Arial"/>
        </w:rPr>
      </w:pPr>
      <w:r>
        <w:rPr>
          <w:rFonts w:ascii="Calibri" w:hAnsi="Calibri" w:cs="Arial"/>
        </w:rPr>
        <w:t>Developing Mobile web pages for the devices with any type of Operating systems.</w:t>
      </w:r>
    </w:p>
    <w:p w:rsidR="0080197F" w:rsidP="00FA4145" w14:paraId="6D59B236" w14:textId="77777777">
      <w:pPr>
        <w:numPr>
          <w:ilvl w:val="0"/>
          <w:numId w:val="3"/>
        </w:numPr>
        <w:suppressAutoHyphens w:val="0"/>
        <w:jc w:val="both"/>
        <w:rPr>
          <w:rFonts w:ascii="Calibri" w:hAnsi="Calibri" w:cs="Arial"/>
        </w:rPr>
      </w:pPr>
      <w:r>
        <w:rPr>
          <w:rFonts w:ascii="Calibri" w:hAnsi="Calibri" w:cs="Arial"/>
        </w:rPr>
        <w:t xml:space="preserve">Sending quotations to </w:t>
      </w:r>
      <w:r>
        <w:rPr>
          <w:rFonts w:ascii="Calibri" w:hAnsi="Calibri" w:cs="Arial"/>
        </w:rPr>
        <w:t>client,</w:t>
      </w:r>
      <w:r>
        <w:rPr>
          <w:rFonts w:ascii="Calibri" w:hAnsi="Calibri" w:cs="Arial"/>
        </w:rPr>
        <w:t xml:space="preserve"> played team lead role, helping team members to solve the queries</w:t>
      </w:r>
    </w:p>
    <w:p w:rsidR="00531183" w:rsidP="00531183" w14:paraId="2516A340" w14:textId="77777777">
      <w:pPr>
        <w:suppressAutoHyphens w:val="0"/>
        <w:jc w:val="both"/>
        <w:rPr>
          <w:rFonts w:ascii="Calibri" w:hAnsi="Calibri" w:cs="Arial"/>
        </w:rPr>
      </w:pPr>
    </w:p>
    <w:p w:rsidR="00531183" w:rsidRPr="00FA4145" w:rsidP="00531183" w14:paraId="70819BCC" w14:textId="77777777">
      <w:pPr>
        <w:suppressAutoHyphens w:val="0"/>
        <w:jc w:val="both"/>
        <w:rPr>
          <w:rFonts w:ascii="Calibri" w:hAnsi="Calibri" w:cs="Arial"/>
        </w:rPr>
      </w:pPr>
    </w:p>
    <w:p w:rsidR="0080197F" w14:paraId="3742E13D" w14:textId="77777777">
      <w:pPr>
        <w:rPr>
          <w:rFonts w:ascii="Calibri" w:hAnsi="Calibri" w:cs="Arial"/>
        </w:rPr>
      </w:pPr>
    </w:p>
    <w:p w:rsidR="0080197F" w14:paraId="1BC7AC04" w14:textId="77777777">
      <w:pPr>
        <w:rPr>
          <w:rFonts w:ascii="Calibri" w:hAnsi="Calibri" w:cs="Arial"/>
          <w:b/>
        </w:rPr>
      </w:pPr>
      <w:r>
        <w:rPr>
          <w:rFonts w:ascii="Calibri" w:hAnsi="Calibri" w:cs="Arial"/>
          <w:b/>
          <w:sz w:val="28"/>
          <w:szCs w:val="28"/>
          <w:u w:val="single"/>
        </w:rPr>
        <w:t>Personal Profile:</w:t>
      </w:r>
    </w:p>
    <w:p w:rsidR="0080197F" w14:paraId="561EDA89" w14:textId="77777777">
      <w:pPr>
        <w:rPr>
          <w:rFonts w:ascii="Calibri" w:hAnsi="Calibri" w:cs="Arial"/>
          <w:b/>
        </w:rPr>
      </w:pPr>
    </w:p>
    <w:p w:rsidR="0080197F" w:rsidP="00D91CFE" w14:paraId="78B2A5BD" w14:textId="77777777">
      <w:pPr>
        <w:spacing w:line="276" w:lineRule="auto"/>
        <w:rPr>
          <w:rFonts w:ascii="Calibri" w:hAnsi="Calibri" w:cs="Arial"/>
          <w:b/>
        </w:rPr>
      </w:pPr>
      <w:r>
        <w:rPr>
          <w:rFonts w:ascii="Calibri" w:hAnsi="Calibri" w:cs="Arial"/>
          <w:b/>
        </w:rPr>
        <w:t>Name</w:t>
      </w:r>
      <w:r>
        <w:rPr>
          <w:rFonts w:ascii="Calibri" w:hAnsi="Calibri" w:cs="Arial"/>
          <w:b/>
        </w:rPr>
        <w:tab/>
      </w:r>
      <w:r>
        <w:rPr>
          <w:rFonts w:ascii="Calibri" w:hAnsi="Calibri" w:cs="Arial"/>
          <w:b/>
        </w:rPr>
        <w:tab/>
      </w:r>
      <w:r>
        <w:rPr>
          <w:rFonts w:ascii="Calibri" w:hAnsi="Calibri" w:cs="Arial"/>
          <w:b/>
        </w:rPr>
        <w:tab/>
        <w:t xml:space="preserve">:   </w:t>
      </w:r>
      <w:r>
        <w:rPr>
          <w:rFonts w:ascii="Calibri" w:hAnsi="Calibri" w:cs="Arial"/>
        </w:rPr>
        <w:t>B.LAVANYA</w:t>
      </w:r>
    </w:p>
    <w:p w:rsidR="0080197F" w:rsidP="00D91CFE" w14:paraId="788D3A0B" w14:textId="77777777">
      <w:pPr>
        <w:tabs>
          <w:tab w:val="left" w:pos="360"/>
          <w:tab w:val="left" w:pos="2880"/>
        </w:tabs>
        <w:spacing w:line="276" w:lineRule="auto"/>
        <w:rPr>
          <w:rFonts w:ascii="Calibri" w:hAnsi="Calibri" w:cs="Arial"/>
        </w:rPr>
      </w:pPr>
      <w:r>
        <w:rPr>
          <w:rFonts w:ascii="Calibri" w:hAnsi="Calibri" w:cs="Arial"/>
          <w:b/>
        </w:rPr>
        <w:t xml:space="preserve">D/o’s Name                </w:t>
      </w:r>
      <w:r>
        <w:rPr>
          <w:rFonts w:ascii="Calibri" w:hAnsi="Calibri" w:cs="Arial"/>
          <w:b/>
        </w:rPr>
        <w:t xml:space="preserve">  </w:t>
      </w:r>
      <w:r w:rsidR="006B0C0A">
        <w:rPr>
          <w:rFonts w:ascii="Calibri" w:hAnsi="Calibri" w:cs="Arial"/>
          <w:b/>
        </w:rPr>
        <w:t>:</w:t>
      </w:r>
      <w:r w:rsidR="006B0C0A">
        <w:rPr>
          <w:rFonts w:ascii="Calibri" w:hAnsi="Calibri" w:cs="Arial"/>
          <w:b/>
        </w:rPr>
        <w:t xml:space="preserve">   </w:t>
      </w:r>
      <w:r w:rsidR="006B0C0A">
        <w:rPr>
          <w:rFonts w:ascii="Calibri" w:hAnsi="Calibri" w:cs="Arial"/>
        </w:rPr>
        <w:t>B.Sanjeeva</w:t>
      </w:r>
      <w:r w:rsidR="006B0C0A">
        <w:rPr>
          <w:rFonts w:ascii="Calibri" w:hAnsi="Calibri" w:cs="Arial"/>
        </w:rPr>
        <w:t xml:space="preserve"> Rao</w:t>
      </w:r>
    </w:p>
    <w:p w:rsidR="00185819" w:rsidP="00D91CFE" w14:paraId="5CF8B7E6" w14:textId="77777777">
      <w:pPr>
        <w:tabs>
          <w:tab w:val="left" w:pos="360"/>
          <w:tab w:val="left" w:pos="2880"/>
        </w:tabs>
        <w:spacing w:line="276" w:lineRule="auto"/>
        <w:rPr>
          <w:rFonts w:ascii="Calibri" w:hAnsi="Calibri" w:cs="Arial"/>
        </w:rPr>
      </w:pPr>
      <w:r>
        <w:rPr>
          <w:rFonts w:ascii="Calibri" w:hAnsi="Calibri" w:cs="Arial"/>
          <w:b/>
        </w:rPr>
        <w:t>Marital Stat</w:t>
      </w:r>
      <w:r>
        <w:rPr>
          <w:rFonts w:ascii="Calibri" w:hAnsi="Calibri" w:cs="Arial"/>
          <w:b/>
        </w:rPr>
        <w:t xml:space="preserve">us            </w:t>
      </w:r>
      <w:r>
        <w:rPr>
          <w:rFonts w:ascii="Calibri" w:hAnsi="Calibri" w:cs="Arial"/>
          <w:b/>
        </w:rPr>
        <w:t xml:space="preserve">  </w:t>
      </w:r>
      <w:r>
        <w:rPr>
          <w:rFonts w:ascii="Calibri" w:hAnsi="Calibri" w:cs="Arial"/>
          <w:b/>
        </w:rPr>
        <w:t>:</w:t>
      </w:r>
      <w:r>
        <w:rPr>
          <w:rFonts w:ascii="Calibri" w:hAnsi="Calibri" w:cs="Arial"/>
          <w:b/>
        </w:rPr>
        <w:t xml:space="preserve"> </w:t>
      </w:r>
      <w:r>
        <w:rPr>
          <w:rFonts w:ascii="Calibri" w:hAnsi="Calibri" w:cs="Arial"/>
        </w:rPr>
        <w:t xml:space="preserve"> SINGLE</w:t>
      </w:r>
      <w:r>
        <w:rPr>
          <w:rFonts w:ascii="Calibri" w:hAnsi="Calibri" w:cs="Arial"/>
          <w:b/>
        </w:rPr>
        <w:tab/>
      </w:r>
    </w:p>
    <w:p w:rsidR="0080197F" w:rsidRPr="00185819" w:rsidP="00D91CFE" w14:paraId="4CB3CECA" w14:textId="77777777">
      <w:pPr>
        <w:tabs>
          <w:tab w:val="left" w:pos="360"/>
          <w:tab w:val="left" w:pos="2880"/>
        </w:tabs>
        <w:spacing w:line="276" w:lineRule="auto"/>
        <w:rPr>
          <w:rFonts w:ascii="Calibri" w:hAnsi="Calibri" w:cs="Arial"/>
        </w:rPr>
      </w:pPr>
      <w:r>
        <w:rPr>
          <w:rFonts w:ascii="Calibri" w:hAnsi="Calibri" w:cs="Arial"/>
          <w:b/>
        </w:rPr>
        <w:t xml:space="preserve">Nationality                 </w:t>
      </w:r>
      <w:r>
        <w:rPr>
          <w:rFonts w:ascii="Calibri" w:hAnsi="Calibri" w:cs="Arial"/>
          <w:b/>
        </w:rPr>
        <w:t xml:space="preserve">  </w:t>
      </w:r>
      <w:r w:rsidR="006B0C0A">
        <w:rPr>
          <w:rFonts w:ascii="Calibri" w:hAnsi="Calibri" w:cs="Arial"/>
          <w:b/>
        </w:rPr>
        <w:t>:</w:t>
      </w:r>
      <w:r w:rsidR="006B0C0A">
        <w:rPr>
          <w:rFonts w:ascii="Calibri" w:hAnsi="Calibri" w:cs="Arial"/>
          <w:b/>
        </w:rPr>
        <w:t xml:space="preserve">    </w:t>
      </w:r>
      <w:r w:rsidR="006B0C0A">
        <w:rPr>
          <w:rFonts w:ascii="Calibri" w:hAnsi="Calibri" w:cs="Arial"/>
        </w:rPr>
        <w:t xml:space="preserve">Indian </w:t>
      </w:r>
    </w:p>
    <w:p w:rsidR="0080197F" w:rsidRPr="00F74EC4" w:rsidP="00D91CFE" w14:paraId="29110C3A" w14:textId="77777777">
      <w:pPr>
        <w:spacing w:line="276" w:lineRule="auto"/>
        <w:rPr>
          <w:rFonts w:ascii="Calibri" w:eastAsia="Calibri" w:hAnsi="Calibri" w:cs="Calibri"/>
        </w:rPr>
      </w:pPr>
      <w:r>
        <w:rPr>
          <w:rFonts w:ascii="Calibri" w:hAnsi="Calibri" w:cs="Arial"/>
          <w:b/>
        </w:rPr>
        <w:t>Date of Birth</w:t>
      </w:r>
      <w:r>
        <w:rPr>
          <w:rFonts w:ascii="Calibri" w:hAnsi="Calibri" w:cs="Arial"/>
          <w:b/>
        </w:rPr>
        <w:tab/>
        <w:t xml:space="preserve">           </w:t>
      </w:r>
      <w:r>
        <w:rPr>
          <w:rFonts w:ascii="Calibri" w:hAnsi="Calibri" w:cs="Arial"/>
          <w:b/>
        </w:rPr>
        <w:t xml:space="preserve">  :</w:t>
      </w:r>
      <w:r>
        <w:rPr>
          <w:rFonts w:ascii="Calibri" w:hAnsi="Calibri" w:cs="Arial"/>
          <w:b/>
        </w:rPr>
        <w:t xml:space="preserve">   </w:t>
      </w:r>
      <w:r>
        <w:rPr>
          <w:rFonts w:ascii="Calibri" w:hAnsi="Calibri" w:cs="Arial"/>
        </w:rPr>
        <w:t>18</w:t>
      </w:r>
      <w:r>
        <w:rPr>
          <w:rFonts w:ascii="Calibri" w:hAnsi="Calibri" w:cs="Arial"/>
          <w:vertAlign w:val="superscript"/>
        </w:rPr>
        <w:t>th</w:t>
      </w:r>
      <w:r w:rsidR="00F74EC4">
        <w:rPr>
          <w:rFonts w:ascii="Calibri" w:hAnsi="Calibri" w:cs="Arial"/>
        </w:rPr>
        <w:t>October 1986</w:t>
      </w:r>
    </w:p>
    <w:p w:rsidR="0080197F" w:rsidP="00D91CFE" w14:paraId="0E0ED5AE" w14:textId="77777777">
      <w:pPr>
        <w:spacing w:line="276" w:lineRule="auto"/>
        <w:rPr>
          <w:rFonts w:ascii="Calibri" w:eastAsia="Calibri" w:hAnsi="Calibri" w:cs="Calibri"/>
          <w:b/>
        </w:rPr>
      </w:pPr>
      <w:r>
        <w:rPr>
          <w:rFonts w:ascii="Calibri" w:hAnsi="Calibri" w:cs="Arial"/>
          <w:b/>
        </w:rPr>
        <w:t>Languages Known</w:t>
      </w:r>
      <w:r>
        <w:rPr>
          <w:rFonts w:ascii="Calibri" w:hAnsi="Calibri" w:cs="Arial"/>
          <w:b/>
        </w:rPr>
        <w:tab/>
        <w:t xml:space="preserve">:    </w:t>
      </w:r>
      <w:r>
        <w:rPr>
          <w:rFonts w:ascii="Calibri" w:hAnsi="Calibri" w:cs="Arial"/>
        </w:rPr>
        <w:t>English, Hindi, and Telugu</w:t>
      </w:r>
    </w:p>
    <w:p w:rsidR="0080197F" w:rsidP="00D91CFE" w14:paraId="6A28280F" w14:textId="77777777">
      <w:pPr>
        <w:tabs>
          <w:tab w:val="left" w:pos="3420"/>
        </w:tabs>
        <w:spacing w:line="276" w:lineRule="auto"/>
        <w:rPr>
          <w:rFonts w:ascii="Calibri" w:hAnsi="Calibri" w:cs="Arial"/>
        </w:rPr>
      </w:pPr>
      <w:r>
        <w:rPr>
          <w:rFonts w:ascii="Calibri" w:hAnsi="Calibri" w:cs="Arial"/>
          <w:b/>
        </w:rPr>
        <w:t xml:space="preserve">Permanent Address  </w:t>
      </w:r>
      <w:r>
        <w:rPr>
          <w:rFonts w:ascii="Calibri" w:hAnsi="Calibri" w:cs="Arial"/>
          <w:b/>
        </w:rPr>
        <w:t xml:space="preserve">  </w:t>
      </w:r>
      <w:r w:rsidR="006B0C0A">
        <w:rPr>
          <w:rFonts w:ascii="Calibri" w:hAnsi="Calibri" w:cs="Arial"/>
          <w:b/>
        </w:rPr>
        <w:t>:</w:t>
      </w:r>
      <w:r w:rsidR="006B0C0A">
        <w:rPr>
          <w:rFonts w:ascii="Calibri" w:hAnsi="Calibri" w:cs="Arial"/>
          <w:b/>
        </w:rPr>
        <w:t xml:space="preserve">   </w:t>
      </w:r>
      <w:r w:rsidR="006B0C0A">
        <w:rPr>
          <w:rFonts w:ascii="Calibri" w:hAnsi="Calibri" w:cs="Arial"/>
        </w:rPr>
        <w:t xml:space="preserve">#11-3-664/259, </w:t>
      </w:r>
      <w:r w:rsidR="006B0C0A">
        <w:rPr>
          <w:rFonts w:ascii="Calibri" w:hAnsi="Calibri" w:cs="Arial"/>
        </w:rPr>
        <w:t>Sanjeevapuram</w:t>
      </w:r>
      <w:r w:rsidR="006B0C0A">
        <w:rPr>
          <w:rFonts w:ascii="Calibri" w:hAnsi="Calibri" w:cs="Arial"/>
        </w:rPr>
        <w:t xml:space="preserve">, </w:t>
      </w:r>
    </w:p>
    <w:p w:rsidR="0080197F" w:rsidP="00D91CFE" w14:paraId="2195BBF7" w14:textId="77777777">
      <w:pPr>
        <w:tabs>
          <w:tab w:val="left" w:pos="3420"/>
        </w:tabs>
        <w:spacing w:line="276" w:lineRule="auto"/>
        <w:rPr>
          <w:rFonts w:ascii="Calibri" w:hAnsi="Calibri" w:cs="Arial"/>
          <w:b/>
          <w:i/>
          <w:u w:val="single"/>
        </w:rPr>
      </w:pPr>
      <w:r>
        <w:rPr>
          <w:rFonts w:ascii="Calibri" w:hAnsi="Calibri" w:cs="Arial"/>
        </w:rPr>
        <w:tab/>
      </w:r>
      <w:r>
        <w:rPr>
          <w:rFonts w:ascii="Calibri" w:hAnsi="Calibri" w:cs="Arial"/>
        </w:rPr>
        <w:t>Parsigutta</w:t>
      </w:r>
      <w:r>
        <w:rPr>
          <w:rFonts w:ascii="Calibri" w:hAnsi="Calibri" w:cs="Arial"/>
        </w:rPr>
        <w:t>, Secunderabad-500361</w:t>
      </w:r>
      <w:r>
        <w:rPr>
          <w:rFonts w:ascii="Calibri" w:hAnsi="Calibri" w:cs="Arial"/>
        </w:rPr>
        <w:tab/>
      </w:r>
    </w:p>
    <w:p w:rsidR="0080197F" w14:paraId="0858B785" w14:textId="77777777">
      <w:pPr>
        <w:spacing w:before="120" w:after="120"/>
        <w:ind w:right="-720"/>
        <w:jc w:val="both"/>
        <w:rPr>
          <w:rFonts w:ascii="Calibri" w:hAnsi="Calibri" w:cs="Arial"/>
        </w:rPr>
      </w:pPr>
      <w:r>
        <w:rPr>
          <w:rFonts w:ascii="Calibri" w:hAnsi="Calibri" w:cs="Arial"/>
          <w:b/>
          <w:i/>
          <w:u w:val="single"/>
        </w:rPr>
        <w:t>Declaration:</w:t>
      </w:r>
    </w:p>
    <w:p w:rsidR="0080197F" w14:paraId="4E85130D" w14:textId="77777777">
      <w:pPr>
        <w:spacing w:before="120" w:after="120"/>
        <w:ind w:right="-720"/>
        <w:jc w:val="both"/>
        <w:rPr>
          <w:rFonts w:ascii="Calibri" w:hAnsi="Calibri" w:cs="Arial"/>
        </w:rPr>
      </w:pPr>
      <w:r>
        <w:rPr>
          <w:rFonts w:ascii="Calibri" w:hAnsi="Calibri" w:cs="Arial"/>
        </w:rPr>
        <w:t>I hereby declare that the information provided above is true to the best of my knowledge.</w:t>
      </w:r>
    </w:p>
    <w:p w:rsidR="0080197F" w14:paraId="6238BA3B" w14:textId="77777777">
      <w:pPr>
        <w:rPr>
          <w:rFonts w:ascii="Calibri" w:hAnsi="Calibri" w:cs="Arial"/>
        </w:rPr>
      </w:pPr>
    </w:p>
    <w:p w:rsidR="0080197F" w14:paraId="354D417A" w14:textId="77777777">
      <w:pPr>
        <w:rPr>
          <w:rFonts w:ascii="Calibri" w:hAnsi="Calibri" w:cs="Arial"/>
          <w:b/>
        </w:rPr>
      </w:pPr>
      <w:r>
        <w:rPr>
          <w:rFonts w:ascii="Calibri" w:hAnsi="Calibri" w:cs="Arial"/>
          <w:b/>
        </w:rPr>
        <w:t>Place: HYDERABAD</w:t>
      </w:r>
    </w:p>
    <w:p w:rsidR="006B0C0A" w14:paraId="6FD5A934" w14:textId="77777777">
      <w:r>
        <w:rPr>
          <w:rFonts w:ascii="Calibri" w:hAnsi="Calibri" w:cs="Arial"/>
          <w:b/>
        </w:rPr>
        <w:t>Date:</w:t>
      </w:r>
      <w:r>
        <w:rPr>
          <w:rFonts w:ascii="Calibri" w:hAnsi="Calibri" w:cs="Arial"/>
          <w:b/>
        </w:rPr>
        <w:tab/>
      </w:r>
      <w:r>
        <w:rPr>
          <w:rFonts w:ascii="Calibri" w:hAnsi="Calibri" w:cs="Arial"/>
          <w:b/>
        </w:rPr>
        <w:tab/>
      </w:r>
      <w:r>
        <w:rPr>
          <w:rFonts w:ascii="Calibri" w:hAnsi="Calibri" w:cs="Arial"/>
          <w:b/>
        </w:rPr>
        <w:tab/>
      </w:r>
      <w:r>
        <w:rPr>
          <w:rFonts w:ascii="Calibri" w:hAnsi="Calibri" w:cs="Arial"/>
          <w:b/>
        </w:rPr>
        <w:tab/>
      </w:r>
      <w:r>
        <w:rPr>
          <w:rFonts w:ascii="Calibri" w:hAnsi="Calibri" w:cs="Arial"/>
          <w:b/>
        </w:rPr>
        <w:tab/>
      </w:r>
      <w:r>
        <w:rPr>
          <w:rFonts w:ascii="Calibri" w:hAnsi="Calibri" w:cs="Arial"/>
          <w:b/>
        </w:rPr>
        <w:tab/>
      </w:r>
      <w:r>
        <w:rPr>
          <w:rFonts w:ascii="Calibri" w:hAnsi="Calibri" w:cs="Arial"/>
          <w:b/>
        </w:rPr>
        <w:tab/>
      </w:r>
      <w:r>
        <w:rPr>
          <w:rFonts w:ascii="Calibri" w:hAnsi="Calibri" w:cs="Arial"/>
          <w:b/>
        </w:rPr>
        <w:tab/>
      </w:r>
      <w:r>
        <w:rPr>
          <w:rFonts w:ascii="Calibri" w:hAnsi="Calibri" w:cs="Arial"/>
          <w:b/>
        </w:rPr>
        <w:tab/>
        <w:t>(</w:t>
      </w:r>
      <w:r>
        <w:rPr>
          <w:rFonts w:ascii="Calibri" w:hAnsi="Calibri" w:cs="Arial"/>
          <w:b/>
        </w:rPr>
        <w:t>B.Lavanya</w:t>
      </w:r>
      <w:r>
        <w:rPr>
          <w:rFonts w:ascii="Calibri" w:hAnsi="Calibri" w:cs="Arial"/>
          <w:b/>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rsidSect="00D759E2">
      <w:pgSz w:w="12240" w:h="15840"/>
      <w:pgMar w:top="640" w:right="1790" w:bottom="1890" w:left="1790" w:header="720" w:footer="964" w:gutter="0"/>
      <w:pgBorders>
        <w:top w:val="single" w:sz="8" w:space="31" w:color="000000"/>
        <w:left w:val="single" w:sz="8" w:space="31" w:color="000000"/>
        <w:bottom w:val="single" w:sz="8" w:space="31" w:color="000000"/>
        <w:right w:val="single" w:sz="8" w:space="31"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reeSans">
    <w:altName w:val="Arial"/>
    <w:charset w:val="01"/>
    <w:family w:val="swiss"/>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suff w:val="nothing"/>
      <w:lvlJc w:val="left"/>
      <w:pPr>
        <w:tabs>
          <w:tab w:val="num" w:pos="0"/>
        </w:tabs>
        <w:ind w:left="432" w:hanging="432"/>
      </w:pPr>
    </w:lvl>
    <w:lvl w:ilvl="1">
      <w:start w:val="1"/>
      <w:numFmt w:val="none"/>
      <w:suff w:val="nothing"/>
      <w:lvlJc w:val="left"/>
      <w:pPr>
        <w:tabs>
          <w:tab w:val="num" w:pos="0"/>
        </w:tabs>
        <w:ind w:left="576" w:hanging="576"/>
      </w:pPr>
    </w:lvl>
    <w:lvl w:ilvl="2">
      <w:start w:val="1"/>
      <w:numFmt w:val="none"/>
      <w:suff w:val="nothing"/>
      <w:lvlJc w:val="left"/>
      <w:pPr>
        <w:tabs>
          <w:tab w:val="num" w:pos="0"/>
        </w:tabs>
        <w:ind w:left="720" w:hanging="720"/>
      </w:pPr>
    </w:lvl>
    <w:lvl w:ilvl="3">
      <w:start w:val="1"/>
      <w:numFmt w:val="none"/>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1">
    <w:nsid w:val="00000002"/>
    <w:multiLevelType w:val="multilevel"/>
    <w:tmpl w:val="00000002"/>
    <w:name w:val="WW8Num2"/>
    <w:lvl w:ilvl="0">
      <w:start w:val="1"/>
      <w:numFmt w:val="none"/>
      <w:suff w:val="nothing"/>
      <w:lvlJc w:val="left"/>
      <w:pPr>
        <w:tabs>
          <w:tab w:val="num" w:pos="0"/>
        </w:tabs>
        <w:ind w:left="432" w:hanging="432"/>
      </w:pPr>
    </w:lvl>
    <w:lvl w:ilvl="1">
      <w:start w:val="1"/>
      <w:numFmt w:val="none"/>
      <w:pStyle w:val="Heading2"/>
      <w:suff w:val="nothing"/>
      <w:lvlJc w:val="left"/>
      <w:pPr>
        <w:tabs>
          <w:tab w:val="num" w:pos="0"/>
        </w:tabs>
        <w:ind w:left="576" w:hanging="576"/>
      </w:pPr>
    </w:lvl>
    <w:lvl w:ilvl="2">
      <w:start w:val="1"/>
      <w:numFmt w:val="none"/>
      <w:suff w:val="nothing"/>
      <w:lvlJc w:val="left"/>
      <w:pPr>
        <w:tabs>
          <w:tab w:val="num" w:pos="0"/>
        </w:tabs>
        <w:ind w:left="720" w:hanging="720"/>
      </w:pPr>
    </w:lvl>
    <w:lvl w:ilvl="3">
      <w:start w:val="1"/>
      <w:numFmt w:val="none"/>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2">
    <w:nsid w:val="00000003"/>
    <w:multiLevelType w:val="multilevel"/>
    <w:tmpl w:val="00000003"/>
    <w:name w:val="WW8Num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nsid w:val="00000004"/>
    <w:multiLevelType w:val="multilevel"/>
    <w:tmpl w:val="00000004"/>
    <w:name w:val="WW8Num5"/>
    <w:lvl w:ilvl="0">
      <w:start w:val="1"/>
      <w:numFmt w:val="none"/>
      <w:pStyle w:val="Heading1"/>
      <w:suff w:val="nothing"/>
      <w:lvlJc w:val="left"/>
      <w:pPr>
        <w:tabs>
          <w:tab w:val="num" w:pos="0"/>
        </w:tabs>
        <w:ind w:left="432" w:hanging="432"/>
      </w:pPr>
    </w:lvl>
    <w:lvl w:ilvl="1">
      <w:start w:val="1"/>
      <w:numFmt w:val="none"/>
      <w:suff w:val="nothing"/>
      <w:lvlJc w:val="left"/>
      <w:pPr>
        <w:tabs>
          <w:tab w:val="num" w:pos="0"/>
        </w:tabs>
        <w:ind w:left="576" w:hanging="576"/>
      </w:pPr>
    </w:lvl>
    <w:lvl w:ilvl="2">
      <w:start w:val="1"/>
      <w:numFmt w:val="none"/>
      <w:suff w:val="nothing"/>
      <w:lvlJc w:val="left"/>
      <w:pPr>
        <w:tabs>
          <w:tab w:val="num" w:pos="0"/>
        </w:tabs>
        <w:ind w:left="720" w:hanging="720"/>
      </w:pPr>
    </w:lvl>
    <w:lvl w:ilvl="3">
      <w:start w:val="1"/>
      <w:numFmt w:val="none"/>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4">
    <w:nsid w:val="00000005"/>
    <w:multiLevelType w:val="multilevel"/>
    <w:tmpl w:val="00000005"/>
    <w:name w:val="WW8Num6"/>
    <w:lvl w:ilvl="0">
      <w:start w:val="1"/>
      <w:numFmt w:val="bullet"/>
      <w:lvlText w:val=""/>
      <w:lvlJc w:val="left"/>
      <w:pPr>
        <w:tabs>
          <w:tab w:val="num" w:pos="720"/>
        </w:tabs>
        <w:ind w:left="720" w:hanging="360"/>
      </w:pPr>
      <w:rPr>
        <w:rFonts w:ascii="Symbol" w:hAnsi="Symbol" w:cs="Symbol"/>
        <w:sz w:val="20"/>
        <w:szCs w:val="24"/>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5">
    <w:nsid w:val="00000006"/>
    <w:multiLevelType w:val="multilevel"/>
    <w:tmpl w:val="00000006"/>
    <w:name w:val="WW8Num8"/>
    <w:lvl w:ilvl="0">
      <w:start w:val="1"/>
      <w:numFmt w:val="bullet"/>
      <w:lvlText w:val=""/>
      <w:lvlJc w:val="left"/>
      <w:pPr>
        <w:tabs>
          <w:tab w:val="num" w:pos="720"/>
        </w:tabs>
        <w:ind w:left="720" w:hanging="360"/>
      </w:pPr>
      <w:rPr>
        <w:rFonts w:ascii="Symbol" w:hAnsi="Symbol" w:cs="Symbol"/>
        <w:color w:val="000000"/>
        <w:sz w:val="20"/>
        <w:szCs w:val="18"/>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6">
    <w:nsid w:val="00000007"/>
    <w:multiLevelType w:val="multilevel"/>
    <w:tmpl w:val="00000007"/>
    <w:name w:val="WW8Num12"/>
    <w:lvl w:ilvl="0">
      <w:start w:val="1"/>
      <w:numFmt w:val="bullet"/>
      <w:lvlText w:val=""/>
      <w:lvlJc w:val="left"/>
      <w:pPr>
        <w:tabs>
          <w:tab w:val="num" w:pos="-645"/>
        </w:tabs>
        <w:ind w:left="360" w:hanging="360"/>
      </w:pPr>
      <w:rPr>
        <w:rFonts w:ascii="Wingdings" w:hAnsi="Wingdings" w:cs="Wingdings"/>
        <w:sz w:val="24"/>
        <w:szCs w:val="24"/>
      </w:rPr>
    </w:lvl>
    <w:lvl w:ilvl="1">
      <w:start w:val="1"/>
      <w:numFmt w:val="bullet"/>
      <w:lvlText w:val="o"/>
      <w:lvlJc w:val="left"/>
      <w:pPr>
        <w:tabs>
          <w:tab w:val="num" w:pos="0"/>
        </w:tabs>
        <w:ind w:left="1725" w:hanging="360"/>
      </w:pPr>
      <w:rPr>
        <w:rFonts w:ascii="Courier New" w:hAnsi="Courier New" w:cs="Courier New"/>
      </w:rPr>
    </w:lvl>
    <w:lvl w:ilvl="2">
      <w:start w:val="1"/>
      <w:numFmt w:val="bullet"/>
      <w:lvlText w:val=""/>
      <w:lvlJc w:val="left"/>
      <w:pPr>
        <w:tabs>
          <w:tab w:val="num" w:pos="0"/>
        </w:tabs>
        <w:ind w:left="2445" w:hanging="360"/>
      </w:pPr>
      <w:rPr>
        <w:rFonts w:ascii="Wingdings" w:hAnsi="Wingdings" w:cs="Wingdings"/>
        <w:sz w:val="24"/>
        <w:szCs w:val="24"/>
      </w:rPr>
    </w:lvl>
    <w:lvl w:ilvl="3">
      <w:start w:val="1"/>
      <w:numFmt w:val="bullet"/>
      <w:lvlText w:val=""/>
      <w:lvlJc w:val="left"/>
      <w:pPr>
        <w:tabs>
          <w:tab w:val="num" w:pos="0"/>
        </w:tabs>
        <w:ind w:left="3165" w:hanging="360"/>
      </w:pPr>
      <w:rPr>
        <w:rFonts w:ascii="Symbol" w:hAnsi="Symbol" w:cs="Symbol"/>
      </w:rPr>
    </w:lvl>
    <w:lvl w:ilvl="4">
      <w:start w:val="1"/>
      <w:numFmt w:val="bullet"/>
      <w:lvlText w:val="o"/>
      <w:lvlJc w:val="left"/>
      <w:pPr>
        <w:tabs>
          <w:tab w:val="num" w:pos="0"/>
        </w:tabs>
        <w:ind w:left="3885" w:hanging="360"/>
      </w:pPr>
      <w:rPr>
        <w:rFonts w:ascii="Courier New" w:hAnsi="Courier New" w:cs="Courier New"/>
      </w:rPr>
    </w:lvl>
    <w:lvl w:ilvl="5">
      <w:start w:val="1"/>
      <w:numFmt w:val="bullet"/>
      <w:lvlText w:val=""/>
      <w:lvlJc w:val="left"/>
      <w:pPr>
        <w:tabs>
          <w:tab w:val="num" w:pos="0"/>
        </w:tabs>
        <w:ind w:left="4605" w:hanging="360"/>
      </w:pPr>
      <w:rPr>
        <w:rFonts w:ascii="Wingdings" w:hAnsi="Wingdings" w:cs="Wingdings"/>
        <w:sz w:val="24"/>
        <w:szCs w:val="24"/>
      </w:rPr>
    </w:lvl>
    <w:lvl w:ilvl="6">
      <w:start w:val="1"/>
      <w:numFmt w:val="bullet"/>
      <w:lvlText w:val=""/>
      <w:lvlJc w:val="left"/>
      <w:pPr>
        <w:tabs>
          <w:tab w:val="num" w:pos="0"/>
        </w:tabs>
        <w:ind w:left="5325" w:hanging="360"/>
      </w:pPr>
      <w:rPr>
        <w:rFonts w:ascii="Symbol" w:hAnsi="Symbol" w:cs="Symbol"/>
      </w:rPr>
    </w:lvl>
    <w:lvl w:ilvl="7">
      <w:start w:val="1"/>
      <w:numFmt w:val="bullet"/>
      <w:lvlText w:val="o"/>
      <w:lvlJc w:val="left"/>
      <w:pPr>
        <w:tabs>
          <w:tab w:val="num" w:pos="0"/>
        </w:tabs>
        <w:ind w:left="6045" w:hanging="360"/>
      </w:pPr>
      <w:rPr>
        <w:rFonts w:ascii="Courier New" w:hAnsi="Courier New" w:cs="Courier New"/>
      </w:rPr>
    </w:lvl>
    <w:lvl w:ilvl="8">
      <w:start w:val="1"/>
      <w:numFmt w:val="bullet"/>
      <w:lvlText w:val=""/>
      <w:lvlJc w:val="left"/>
      <w:pPr>
        <w:tabs>
          <w:tab w:val="num" w:pos="0"/>
        </w:tabs>
        <w:ind w:left="6765" w:hanging="360"/>
      </w:pPr>
      <w:rPr>
        <w:rFonts w:ascii="Wingdings" w:hAnsi="Wingdings" w:cs="Wingdings"/>
        <w:sz w:val="24"/>
        <w:szCs w:val="24"/>
      </w:rPr>
    </w:lvl>
  </w:abstractNum>
  <w:abstractNum w:abstractNumId="7">
    <w:nsid w:val="00000008"/>
    <w:multiLevelType w:val="multilevel"/>
    <w:tmpl w:val="00000008"/>
    <w:name w:val="WW8Num14"/>
    <w:lvl w:ilvl="0">
      <w:start w:val="1"/>
      <w:numFmt w:val="bullet"/>
      <w:lvlText w:val=""/>
      <w:lvlJc w:val="left"/>
      <w:pPr>
        <w:tabs>
          <w:tab w:val="num" w:pos="720"/>
        </w:tabs>
        <w:ind w:left="720" w:hanging="360"/>
      </w:pPr>
      <w:rPr>
        <w:rFonts w:ascii="Symbol" w:hAnsi="Symbol" w:cs="OpenSymbol"/>
        <w:sz w:val="24"/>
        <w:szCs w:val="24"/>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nsid w:val="00000009"/>
    <w:multiLevelType w:val="singleLevel"/>
    <w:tmpl w:val="00000009"/>
    <w:name w:val="WW8Num15"/>
    <w:lvl w:ilvl="0">
      <w:start w:val="1"/>
      <w:numFmt w:val="bullet"/>
      <w:lvlText w:val=""/>
      <w:lvlJc w:val="left"/>
      <w:pPr>
        <w:tabs>
          <w:tab w:val="num" w:pos="0"/>
        </w:tabs>
        <w:ind w:left="1080" w:hanging="360"/>
      </w:pPr>
      <w:rPr>
        <w:rFonts w:ascii="Symbol" w:hAnsi="Symbol" w:cs="Symbol"/>
      </w:rPr>
    </w:lvl>
  </w:abstractNum>
  <w:abstractNum w:abstractNumId="9">
    <w:nsid w:val="0000000A"/>
    <w:multiLevelType w:val="singleLevel"/>
    <w:tmpl w:val="0000000A"/>
    <w:name w:val="WW8Num16"/>
    <w:lvl w:ilvl="0">
      <w:start w:val="1"/>
      <w:numFmt w:val="bullet"/>
      <w:lvlText w:val=""/>
      <w:lvlJc w:val="left"/>
      <w:pPr>
        <w:tabs>
          <w:tab w:val="num" w:pos="0"/>
        </w:tabs>
        <w:ind w:left="1440" w:hanging="360"/>
      </w:pPr>
      <w:rPr>
        <w:rFonts w:ascii="Wingdings" w:hAnsi="Wingdings" w:cs="Wingdings"/>
      </w:rPr>
    </w:lvl>
  </w:abstractNum>
  <w:abstractNum w:abstractNumId="10">
    <w:nsid w:val="0000000B"/>
    <w:multiLevelType w:val="singleLevel"/>
    <w:tmpl w:val="0000000B"/>
    <w:name w:val="WW8Num17"/>
    <w:lvl w:ilvl="0">
      <w:start w:val="1"/>
      <w:numFmt w:val="bullet"/>
      <w:lvlText w:val=""/>
      <w:lvlJc w:val="left"/>
      <w:pPr>
        <w:tabs>
          <w:tab w:val="num" w:pos="0"/>
        </w:tabs>
        <w:ind w:left="720" w:hanging="360"/>
      </w:pPr>
      <w:rPr>
        <w:rFonts w:ascii="Wingdings" w:hAnsi="Wingdings" w:cs="Wingdings"/>
      </w:rPr>
    </w:lvl>
  </w:abstractNum>
  <w:abstractNum w:abstractNumId="11">
    <w:nsid w:val="0000000C"/>
    <w:multiLevelType w:val="singleLevel"/>
    <w:tmpl w:val="0000000C"/>
    <w:name w:val="WW8Num18"/>
    <w:lvl w:ilvl="0">
      <w:start w:val="1"/>
      <w:numFmt w:val="bullet"/>
      <w:lvlText w:val=""/>
      <w:lvlJc w:val="left"/>
      <w:pPr>
        <w:tabs>
          <w:tab w:val="num" w:pos="0"/>
        </w:tabs>
        <w:ind w:left="1440" w:hanging="360"/>
      </w:pPr>
      <w:rPr>
        <w:rFonts w:ascii="Wingdings" w:hAnsi="Wingdings" w:cs="Wingdings"/>
      </w:rPr>
    </w:lvl>
  </w:abstractNum>
  <w:abstractNum w:abstractNumId="12">
    <w:nsid w:val="0000000D"/>
    <w:multiLevelType w:val="singleLevel"/>
    <w:tmpl w:val="0000000D"/>
    <w:name w:val="WW8Num19"/>
    <w:lvl w:ilvl="0">
      <w:start w:val="1"/>
      <w:numFmt w:val="bullet"/>
      <w:lvlText w:val=""/>
      <w:lvlJc w:val="left"/>
      <w:pPr>
        <w:tabs>
          <w:tab w:val="num" w:pos="0"/>
        </w:tabs>
        <w:ind w:left="1440" w:hanging="360"/>
      </w:pPr>
      <w:rPr>
        <w:rFonts w:ascii="Wingdings" w:hAnsi="Wingdings" w:cs="Wingdings"/>
      </w:rPr>
    </w:lvl>
  </w:abstractNum>
  <w:abstractNum w:abstractNumId="13">
    <w:nsid w:val="0000000E"/>
    <w:multiLevelType w:val="singleLevel"/>
    <w:tmpl w:val="0000000E"/>
    <w:name w:val="WW8Num20"/>
    <w:lvl w:ilvl="0">
      <w:start w:val="1"/>
      <w:numFmt w:val="bullet"/>
      <w:lvlText w:val=""/>
      <w:lvlJc w:val="left"/>
      <w:pPr>
        <w:tabs>
          <w:tab w:val="num" w:pos="0"/>
        </w:tabs>
        <w:ind w:left="1080" w:hanging="360"/>
      </w:pPr>
      <w:rPr>
        <w:rFonts w:ascii="Symbol" w:hAnsi="Symbol" w:cs="Symbol"/>
        <w:color w:val="000000"/>
      </w:rPr>
    </w:lvl>
  </w:abstractNum>
  <w:abstractNum w:abstractNumId="14">
    <w:nsid w:val="12034010"/>
    <w:multiLevelType w:val="hybridMultilevel"/>
    <w:tmpl w:val="C86C4BC2"/>
    <w:lvl w:ilvl="0">
      <w:start w:val="1"/>
      <w:numFmt w:val="bullet"/>
      <w:lvlText w:val=""/>
      <w:lvlJc w:val="left"/>
      <w:pPr>
        <w:ind w:left="720" w:hanging="360"/>
      </w:pPr>
      <w:rPr>
        <w:rFonts w:ascii="Wingdings" w:hAnsi="Wingdings" w:cs="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E812774"/>
    <w:multiLevelType w:val="multilevel"/>
    <w:tmpl w:val="848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825606"/>
    <w:multiLevelType w:val="hybridMultilevel"/>
    <w:tmpl w:val="C868B39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8D80D4A"/>
    <w:multiLevelType w:val="hybridMultilevel"/>
    <w:tmpl w:val="0EDA38E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65900421"/>
    <w:multiLevelType w:val="hybridMultilevel"/>
    <w:tmpl w:val="207A5556"/>
    <w:lvl w:ilvl="0">
      <w:start w:val="1"/>
      <w:numFmt w:val="bullet"/>
      <w:lvlText w:val=""/>
      <w:lvlJc w:val="left"/>
      <w:pPr>
        <w:ind w:left="720" w:hanging="360"/>
      </w:pPr>
      <w:rPr>
        <w:rFonts w:ascii="Wingdings" w:hAnsi="Wingding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6F05593"/>
    <w:multiLevelType w:val="hybridMultilevel"/>
    <w:tmpl w:val="445ABC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AF279F0"/>
    <w:multiLevelType w:val="hybridMultilevel"/>
    <w:tmpl w:val="2A86D100"/>
    <w:lvl w:ilvl="0">
      <w:start w:val="1"/>
      <w:numFmt w:val="bullet"/>
      <w:lvlText w:val=""/>
      <w:lvlJc w:val="left"/>
      <w:pPr>
        <w:ind w:left="720" w:hanging="360"/>
      </w:pPr>
      <w:rPr>
        <w:rFonts w:ascii="Wingdings" w:hAnsi="Wingdings" w:hint="default"/>
        <w:color w:val="404040" w:themeColor="text1" w:themeTint="BF"/>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C547955"/>
    <w:multiLevelType w:val="hybridMultilevel"/>
    <w:tmpl w:val="0DB8AA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5"/>
  </w:num>
  <w:num w:numId="16">
    <w:abstractNumId w:val="21"/>
  </w:num>
  <w:num w:numId="17">
    <w:abstractNumId w:val="17"/>
  </w:num>
  <w:num w:numId="18">
    <w:abstractNumId w:val="18"/>
  </w:num>
  <w:num w:numId="19">
    <w:abstractNumId w:val="16"/>
  </w:num>
  <w:num w:numId="20">
    <w:abstractNumId w:val="20"/>
  </w:num>
  <w:num w:numId="21">
    <w:abstractNumId w:val="19"/>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EmbedSmartTags/>
  <w:compat>
    <w:spaceForUL/>
    <w:balanceSingleByteDoubleByteWidth/>
    <w:doNotLeaveBackslashAlone/>
    <w:ulTrailSpace/>
    <w:adjustLineHeightInTable/>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0EB"/>
    <w:rsid w:val="00016C6D"/>
    <w:rsid w:val="000514B2"/>
    <w:rsid w:val="000B6321"/>
    <w:rsid w:val="000E67A0"/>
    <w:rsid w:val="000E7A2B"/>
    <w:rsid w:val="000F054C"/>
    <w:rsid w:val="0010012E"/>
    <w:rsid w:val="00113DBE"/>
    <w:rsid w:val="00172015"/>
    <w:rsid w:val="00183F68"/>
    <w:rsid w:val="00185819"/>
    <w:rsid w:val="001E4004"/>
    <w:rsid w:val="002014B0"/>
    <w:rsid w:val="00222F6F"/>
    <w:rsid w:val="00235F6B"/>
    <w:rsid w:val="00292E88"/>
    <w:rsid w:val="002A35D9"/>
    <w:rsid w:val="002E11CE"/>
    <w:rsid w:val="003E0F94"/>
    <w:rsid w:val="00412DE6"/>
    <w:rsid w:val="004A3BE5"/>
    <w:rsid w:val="004E602E"/>
    <w:rsid w:val="004F73D5"/>
    <w:rsid w:val="00531183"/>
    <w:rsid w:val="00554D9B"/>
    <w:rsid w:val="00566706"/>
    <w:rsid w:val="00594053"/>
    <w:rsid w:val="005A2519"/>
    <w:rsid w:val="005F7044"/>
    <w:rsid w:val="00604DFB"/>
    <w:rsid w:val="00666B08"/>
    <w:rsid w:val="00671591"/>
    <w:rsid w:val="00673707"/>
    <w:rsid w:val="006B0C0A"/>
    <w:rsid w:val="006F5CB8"/>
    <w:rsid w:val="00701CD7"/>
    <w:rsid w:val="007030EB"/>
    <w:rsid w:val="00720D4E"/>
    <w:rsid w:val="00761977"/>
    <w:rsid w:val="007A06D1"/>
    <w:rsid w:val="007F3DC3"/>
    <w:rsid w:val="0080197F"/>
    <w:rsid w:val="00824977"/>
    <w:rsid w:val="00877725"/>
    <w:rsid w:val="0089238E"/>
    <w:rsid w:val="008A32A3"/>
    <w:rsid w:val="008D0AC6"/>
    <w:rsid w:val="008D183D"/>
    <w:rsid w:val="0090404E"/>
    <w:rsid w:val="00930A06"/>
    <w:rsid w:val="00941F32"/>
    <w:rsid w:val="00956710"/>
    <w:rsid w:val="00977912"/>
    <w:rsid w:val="009B7D2D"/>
    <w:rsid w:val="009C3D6B"/>
    <w:rsid w:val="009C773A"/>
    <w:rsid w:val="00A30EE0"/>
    <w:rsid w:val="00A47F41"/>
    <w:rsid w:val="00A70528"/>
    <w:rsid w:val="00A725F1"/>
    <w:rsid w:val="00A74BFD"/>
    <w:rsid w:val="00AA4493"/>
    <w:rsid w:val="00AA6403"/>
    <w:rsid w:val="00AB7DCD"/>
    <w:rsid w:val="00AE65E6"/>
    <w:rsid w:val="00B07D2B"/>
    <w:rsid w:val="00B43E42"/>
    <w:rsid w:val="00B7608F"/>
    <w:rsid w:val="00B907FE"/>
    <w:rsid w:val="00BB6103"/>
    <w:rsid w:val="00BB734A"/>
    <w:rsid w:val="00BE2222"/>
    <w:rsid w:val="00C67155"/>
    <w:rsid w:val="00CB2586"/>
    <w:rsid w:val="00CD63B9"/>
    <w:rsid w:val="00D041ED"/>
    <w:rsid w:val="00D06801"/>
    <w:rsid w:val="00D21475"/>
    <w:rsid w:val="00D71122"/>
    <w:rsid w:val="00D759E2"/>
    <w:rsid w:val="00D85F92"/>
    <w:rsid w:val="00D91CFE"/>
    <w:rsid w:val="00DA1348"/>
    <w:rsid w:val="00E50A33"/>
    <w:rsid w:val="00E81042"/>
    <w:rsid w:val="00EB7B96"/>
    <w:rsid w:val="00EE23CC"/>
    <w:rsid w:val="00EE29CC"/>
    <w:rsid w:val="00F42326"/>
    <w:rsid w:val="00F60618"/>
    <w:rsid w:val="00F74EC4"/>
    <w:rsid w:val="00F756DB"/>
    <w:rsid w:val="00FA4145"/>
    <w:rsid w:val="00FA4E24"/>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EmbedSmartTags/>
  <w15:docId w15:val="{02830A7F-ADF0-4B6A-8D5D-327494A4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493"/>
    <w:pPr>
      <w:suppressAutoHyphens/>
    </w:pPr>
    <w:rPr>
      <w:sz w:val="24"/>
      <w:szCs w:val="24"/>
      <w:lang w:val="en-US" w:eastAsia="zh-CN"/>
    </w:rPr>
  </w:style>
  <w:style w:type="paragraph" w:styleId="Heading1">
    <w:name w:val="heading 1"/>
    <w:basedOn w:val="Normal"/>
    <w:next w:val="Normal"/>
    <w:qFormat/>
    <w:rsid w:val="00AA4493"/>
    <w:pPr>
      <w:keepNext/>
      <w:numPr>
        <w:numId w:val="4"/>
      </w:numPr>
      <w:tabs>
        <w:tab w:val="left" w:pos="432"/>
      </w:tabs>
      <w:outlineLvl w:val="0"/>
    </w:pPr>
    <w:rPr>
      <w:b/>
    </w:rPr>
  </w:style>
  <w:style w:type="paragraph" w:styleId="Heading2">
    <w:name w:val="heading 2"/>
    <w:basedOn w:val="Heading"/>
    <w:next w:val="BodyText"/>
    <w:qFormat/>
    <w:rsid w:val="00AA4493"/>
    <w:pPr>
      <w:numPr>
        <w:ilvl w:val="1"/>
        <w:numId w:val="2"/>
      </w:numPr>
      <w:spacing w:before="200"/>
      <w:outlineLvl w:val="1"/>
    </w:pPr>
    <w:rPr>
      <w:b/>
      <w:bCs/>
      <w:sz w:val="32"/>
      <w:szCs w:val="32"/>
    </w:rPr>
  </w:style>
  <w:style w:type="paragraph" w:styleId="Heading3">
    <w:name w:val="heading 3"/>
    <w:basedOn w:val="Normal"/>
    <w:next w:val="Normal"/>
    <w:qFormat/>
    <w:rsid w:val="00AA4493"/>
    <w:pPr>
      <w:keepNext/>
      <w:tabs>
        <w:tab w:val="num" w:pos="0"/>
        <w:tab w:val="left" w:pos="720"/>
      </w:tabs>
      <w:spacing w:before="240" w:after="60"/>
      <w:ind w:left="432" w:hanging="432"/>
      <w:outlineLvl w:val="2"/>
    </w:pPr>
    <w:rPr>
      <w:rFonts w:ascii="Cambria" w:hAnsi="Cambria"/>
      <w:b/>
      <w:bCs/>
      <w:sz w:val="26"/>
      <w:szCs w:val="26"/>
    </w:rPr>
  </w:style>
  <w:style w:type="paragraph" w:styleId="Heading5">
    <w:name w:val="heading 5"/>
    <w:basedOn w:val="Normal"/>
    <w:next w:val="Normal"/>
    <w:qFormat/>
    <w:rsid w:val="00AA4493"/>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AA4493"/>
  </w:style>
  <w:style w:type="character" w:customStyle="1" w:styleId="WW8Num1z1">
    <w:name w:val="WW8Num1z1"/>
    <w:rsid w:val="00AA4493"/>
  </w:style>
  <w:style w:type="character" w:customStyle="1" w:styleId="WW8Num1z2">
    <w:name w:val="WW8Num1z2"/>
    <w:rsid w:val="00AA4493"/>
  </w:style>
  <w:style w:type="character" w:customStyle="1" w:styleId="WW8Num1z3">
    <w:name w:val="WW8Num1z3"/>
    <w:rsid w:val="00AA4493"/>
  </w:style>
  <w:style w:type="character" w:customStyle="1" w:styleId="WW8Num1z4">
    <w:name w:val="WW8Num1z4"/>
    <w:rsid w:val="00AA4493"/>
  </w:style>
  <w:style w:type="character" w:customStyle="1" w:styleId="WW8Num1z5">
    <w:name w:val="WW8Num1z5"/>
    <w:rsid w:val="00AA4493"/>
  </w:style>
  <w:style w:type="character" w:customStyle="1" w:styleId="WW8Num1z6">
    <w:name w:val="WW8Num1z6"/>
    <w:rsid w:val="00AA4493"/>
  </w:style>
  <w:style w:type="character" w:customStyle="1" w:styleId="WW8Num1z7">
    <w:name w:val="WW8Num1z7"/>
    <w:rsid w:val="00AA4493"/>
  </w:style>
  <w:style w:type="character" w:customStyle="1" w:styleId="WW8Num1z8">
    <w:name w:val="WW8Num1z8"/>
    <w:rsid w:val="00AA4493"/>
  </w:style>
  <w:style w:type="character" w:customStyle="1" w:styleId="WW8Num2z0">
    <w:name w:val="WW8Num2z0"/>
    <w:rsid w:val="00AA4493"/>
  </w:style>
  <w:style w:type="character" w:customStyle="1" w:styleId="WW8Num2z1">
    <w:name w:val="WW8Num2z1"/>
    <w:rsid w:val="00AA4493"/>
  </w:style>
  <w:style w:type="character" w:customStyle="1" w:styleId="WW8Num2z2">
    <w:name w:val="WW8Num2z2"/>
    <w:rsid w:val="00AA4493"/>
  </w:style>
  <w:style w:type="character" w:customStyle="1" w:styleId="WW8Num2z3">
    <w:name w:val="WW8Num2z3"/>
    <w:rsid w:val="00AA4493"/>
  </w:style>
  <w:style w:type="character" w:customStyle="1" w:styleId="WW8Num2z4">
    <w:name w:val="WW8Num2z4"/>
    <w:rsid w:val="00AA4493"/>
  </w:style>
  <w:style w:type="character" w:customStyle="1" w:styleId="WW8Num2z5">
    <w:name w:val="WW8Num2z5"/>
    <w:rsid w:val="00AA4493"/>
  </w:style>
  <w:style w:type="character" w:customStyle="1" w:styleId="WW8Num2z6">
    <w:name w:val="WW8Num2z6"/>
    <w:rsid w:val="00AA4493"/>
  </w:style>
  <w:style w:type="character" w:customStyle="1" w:styleId="WW8Num2z7">
    <w:name w:val="WW8Num2z7"/>
    <w:rsid w:val="00AA4493"/>
  </w:style>
  <w:style w:type="character" w:customStyle="1" w:styleId="WW8Num2z8">
    <w:name w:val="WW8Num2z8"/>
    <w:rsid w:val="00AA4493"/>
  </w:style>
  <w:style w:type="character" w:customStyle="1" w:styleId="WW8Num3z0">
    <w:name w:val="WW8Num3z0"/>
    <w:rsid w:val="00AA4493"/>
    <w:rPr>
      <w:rFonts w:ascii="Symbol" w:hAnsi="Symbol" w:cs="Symbol"/>
    </w:rPr>
  </w:style>
  <w:style w:type="character" w:customStyle="1" w:styleId="WW8Num3z1">
    <w:name w:val="WW8Num3z1"/>
    <w:rsid w:val="00AA4493"/>
    <w:rPr>
      <w:rFonts w:ascii="Courier New" w:hAnsi="Courier New" w:cs="Courier New"/>
    </w:rPr>
  </w:style>
  <w:style w:type="character" w:customStyle="1" w:styleId="WW8Num3z2">
    <w:name w:val="WW8Num3z2"/>
    <w:rsid w:val="00AA4493"/>
    <w:rPr>
      <w:rFonts w:ascii="Wingdings" w:hAnsi="Wingdings" w:cs="Wingdings"/>
    </w:rPr>
  </w:style>
  <w:style w:type="character" w:customStyle="1" w:styleId="WW8Num4z0">
    <w:name w:val="WW8Num4z0"/>
    <w:rsid w:val="00AA4493"/>
    <w:rPr>
      <w:rFonts w:ascii="Symbol" w:hAnsi="Symbol" w:cs="Symbol"/>
      <w:color w:val="000000"/>
    </w:rPr>
  </w:style>
  <w:style w:type="character" w:customStyle="1" w:styleId="WW8Num4z1">
    <w:name w:val="WW8Num4z1"/>
    <w:rsid w:val="00AA4493"/>
    <w:rPr>
      <w:rFonts w:ascii="Courier New" w:hAnsi="Courier New" w:cs="Courier New"/>
    </w:rPr>
  </w:style>
  <w:style w:type="character" w:customStyle="1" w:styleId="WW8Num4z2">
    <w:name w:val="WW8Num4z2"/>
    <w:rsid w:val="00AA4493"/>
    <w:rPr>
      <w:rFonts w:ascii="Wingdings" w:hAnsi="Wingdings" w:cs="Wingdings"/>
    </w:rPr>
  </w:style>
  <w:style w:type="character" w:customStyle="1" w:styleId="WW8Num5z0">
    <w:name w:val="WW8Num5z0"/>
    <w:rsid w:val="00AA4493"/>
  </w:style>
  <w:style w:type="character" w:customStyle="1" w:styleId="WW8Num5z1">
    <w:name w:val="WW8Num5z1"/>
    <w:rsid w:val="00AA4493"/>
  </w:style>
  <w:style w:type="character" w:customStyle="1" w:styleId="WW8Num5z2">
    <w:name w:val="WW8Num5z2"/>
    <w:rsid w:val="00AA4493"/>
  </w:style>
  <w:style w:type="character" w:customStyle="1" w:styleId="WW8Num5z3">
    <w:name w:val="WW8Num5z3"/>
    <w:rsid w:val="00AA4493"/>
  </w:style>
  <w:style w:type="character" w:customStyle="1" w:styleId="WW8Num5z4">
    <w:name w:val="WW8Num5z4"/>
    <w:rsid w:val="00AA4493"/>
  </w:style>
  <w:style w:type="character" w:customStyle="1" w:styleId="WW8Num5z5">
    <w:name w:val="WW8Num5z5"/>
    <w:rsid w:val="00AA4493"/>
  </w:style>
  <w:style w:type="character" w:customStyle="1" w:styleId="WW8Num5z6">
    <w:name w:val="WW8Num5z6"/>
    <w:rsid w:val="00AA4493"/>
  </w:style>
  <w:style w:type="character" w:customStyle="1" w:styleId="WW8Num5z7">
    <w:name w:val="WW8Num5z7"/>
    <w:rsid w:val="00AA4493"/>
  </w:style>
  <w:style w:type="character" w:customStyle="1" w:styleId="WW8Num5z8">
    <w:name w:val="WW8Num5z8"/>
    <w:rsid w:val="00AA4493"/>
  </w:style>
  <w:style w:type="character" w:customStyle="1" w:styleId="WW8Num6z0">
    <w:name w:val="WW8Num6z0"/>
    <w:rsid w:val="00AA4493"/>
    <w:rPr>
      <w:rFonts w:ascii="Symbol" w:hAnsi="Symbol" w:cs="Symbol"/>
      <w:sz w:val="20"/>
      <w:szCs w:val="24"/>
    </w:rPr>
  </w:style>
  <w:style w:type="character" w:customStyle="1" w:styleId="WW8Num6z1">
    <w:name w:val="WW8Num6z1"/>
    <w:rsid w:val="00AA4493"/>
    <w:rPr>
      <w:rFonts w:ascii="Courier New" w:hAnsi="Courier New" w:cs="Courier New"/>
      <w:sz w:val="20"/>
    </w:rPr>
  </w:style>
  <w:style w:type="character" w:customStyle="1" w:styleId="WW8Num6z2">
    <w:name w:val="WW8Num6z2"/>
    <w:rsid w:val="00AA4493"/>
    <w:rPr>
      <w:rFonts w:ascii="Wingdings" w:hAnsi="Wingdings" w:cs="Wingdings"/>
      <w:sz w:val="20"/>
    </w:rPr>
  </w:style>
  <w:style w:type="character" w:customStyle="1" w:styleId="WW8Num7z0">
    <w:name w:val="WW8Num7z0"/>
    <w:rsid w:val="00AA4493"/>
    <w:rPr>
      <w:rFonts w:ascii="Wingdings" w:hAnsi="Wingdings" w:cs="Wingdings"/>
    </w:rPr>
  </w:style>
  <w:style w:type="character" w:customStyle="1" w:styleId="WW8Num8z0">
    <w:name w:val="WW8Num8z0"/>
    <w:rsid w:val="00AA4493"/>
    <w:rPr>
      <w:rFonts w:ascii="Symbol" w:hAnsi="Symbol" w:cs="Symbol"/>
      <w:color w:val="000000"/>
      <w:sz w:val="20"/>
      <w:szCs w:val="18"/>
    </w:rPr>
  </w:style>
  <w:style w:type="character" w:customStyle="1" w:styleId="WW8Num8z1">
    <w:name w:val="WW8Num8z1"/>
    <w:rsid w:val="00AA4493"/>
    <w:rPr>
      <w:rFonts w:ascii="Courier New" w:hAnsi="Courier New" w:cs="Courier New"/>
      <w:sz w:val="20"/>
    </w:rPr>
  </w:style>
  <w:style w:type="character" w:customStyle="1" w:styleId="WW8Num8z2">
    <w:name w:val="WW8Num8z2"/>
    <w:rsid w:val="00AA4493"/>
    <w:rPr>
      <w:rFonts w:ascii="Wingdings" w:hAnsi="Wingdings" w:cs="Wingdings"/>
      <w:sz w:val="20"/>
    </w:rPr>
  </w:style>
  <w:style w:type="character" w:customStyle="1" w:styleId="WW8Num9z0">
    <w:name w:val="WW8Num9z0"/>
    <w:rsid w:val="00AA4493"/>
    <w:rPr>
      <w:rFonts w:ascii="Symbol" w:hAnsi="Symbol" w:cs="OpenSymbol"/>
      <w:color w:val="000000"/>
    </w:rPr>
  </w:style>
  <w:style w:type="character" w:customStyle="1" w:styleId="WW8Num9z1">
    <w:name w:val="WW8Num9z1"/>
    <w:rsid w:val="00AA4493"/>
    <w:rPr>
      <w:rFonts w:ascii="OpenSymbol" w:hAnsi="OpenSymbol" w:cs="OpenSymbol"/>
    </w:rPr>
  </w:style>
  <w:style w:type="character" w:customStyle="1" w:styleId="WW8Num10z0">
    <w:name w:val="WW8Num10z0"/>
    <w:rsid w:val="00AA4493"/>
    <w:rPr>
      <w:rFonts w:ascii="Wingdings" w:hAnsi="Wingdings" w:cs="Wingdings"/>
      <w:sz w:val="24"/>
      <w:szCs w:val="24"/>
    </w:rPr>
  </w:style>
  <w:style w:type="character" w:customStyle="1" w:styleId="WW8Num10z1">
    <w:name w:val="WW8Num10z1"/>
    <w:rsid w:val="00AA4493"/>
    <w:rPr>
      <w:rFonts w:ascii="Courier New" w:hAnsi="Courier New" w:cs="Courier New"/>
    </w:rPr>
  </w:style>
  <w:style w:type="character" w:customStyle="1" w:styleId="WW8Num10z3">
    <w:name w:val="WW8Num10z3"/>
    <w:rsid w:val="00AA4493"/>
    <w:rPr>
      <w:rFonts w:ascii="Symbol" w:hAnsi="Symbol" w:cs="Symbol"/>
    </w:rPr>
  </w:style>
  <w:style w:type="character" w:customStyle="1" w:styleId="WW8Num11z0">
    <w:name w:val="WW8Num11z0"/>
    <w:rsid w:val="00AA4493"/>
    <w:rPr>
      <w:rFonts w:ascii="Wingdings" w:hAnsi="Wingdings" w:cs="Wingdings"/>
      <w:caps w:val="0"/>
      <w:smallCaps w:val="0"/>
      <w:strike w:val="0"/>
      <w:dstrike w:val="0"/>
      <w:color w:val="0D0D0D"/>
      <w:sz w:val="24"/>
      <w:shd w:val="clear" w:color="auto" w:fill="FFFFFF"/>
      <w:lang w:val="en-IN"/>
    </w:rPr>
  </w:style>
  <w:style w:type="character" w:customStyle="1" w:styleId="WW8Num11z1">
    <w:name w:val="WW8Num11z1"/>
    <w:rsid w:val="00AA4493"/>
    <w:rPr>
      <w:rFonts w:ascii="Courier New" w:hAnsi="Courier New" w:cs="Courier New"/>
    </w:rPr>
  </w:style>
  <w:style w:type="character" w:customStyle="1" w:styleId="WW8Num11z2">
    <w:name w:val="WW8Num11z2"/>
    <w:rsid w:val="00AA4493"/>
    <w:rPr>
      <w:rFonts w:ascii="Wingdings" w:hAnsi="Wingdings" w:cs="Wingdings"/>
      <w:lang w:val="en-IN"/>
    </w:rPr>
  </w:style>
  <w:style w:type="character" w:customStyle="1" w:styleId="WW8Num11z3">
    <w:name w:val="WW8Num11z3"/>
    <w:rsid w:val="00AA4493"/>
    <w:rPr>
      <w:rFonts w:ascii="Symbol" w:hAnsi="Symbol" w:cs="Symbol"/>
    </w:rPr>
  </w:style>
  <w:style w:type="character" w:customStyle="1" w:styleId="WW8Num12z0">
    <w:name w:val="WW8Num12z0"/>
    <w:rsid w:val="00AA4493"/>
    <w:rPr>
      <w:rFonts w:ascii="Wingdings" w:hAnsi="Wingdings" w:cs="Wingdings"/>
      <w:sz w:val="24"/>
      <w:szCs w:val="24"/>
    </w:rPr>
  </w:style>
  <w:style w:type="character" w:customStyle="1" w:styleId="WW8Num12z1">
    <w:name w:val="WW8Num12z1"/>
    <w:rsid w:val="00AA4493"/>
    <w:rPr>
      <w:rFonts w:ascii="Courier New" w:hAnsi="Courier New" w:cs="Courier New"/>
    </w:rPr>
  </w:style>
  <w:style w:type="character" w:customStyle="1" w:styleId="WW8Num12z3">
    <w:name w:val="WW8Num12z3"/>
    <w:rsid w:val="00AA4493"/>
    <w:rPr>
      <w:rFonts w:ascii="Symbol" w:hAnsi="Symbol" w:cs="Symbol"/>
    </w:rPr>
  </w:style>
  <w:style w:type="character" w:customStyle="1" w:styleId="WW8Num13z0">
    <w:name w:val="WW8Num13z0"/>
    <w:rsid w:val="00AA4493"/>
    <w:rPr>
      <w:rFonts w:ascii="Wingdings" w:hAnsi="Wingdings" w:cs="Wingdings"/>
      <w:caps w:val="0"/>
      <w:smallCaps w:val="0"/>
      <w:strike w:val="0"/>
      <w:dstrike w:val="0"/>
      <w:color w:val="0D0D0D"/>
      <w:sz w:val="24"/>
    </w:rPr>
  </w:style>
  <w:style w:type="character" w:customStyle="1" w:styleId="WW8Num14z0">
    <w:name w:val="WW8Num14z0"/>
    <w:rsid w:val="00AA4493"/>
    <w:rPr>
      <w:rFonts w:ascii="Symbol" w:hAnsi="Symbol" w:cs="OpenSymbol"/>
      <w:sz w:val="24"/>
      <w:szCs w:val="24"/>
    </w:rPr>
  </w:style>
  <w:style w:type="character" w:customStyle="1" w:styleId="WW8Num14z1">
    <w:name w:val="WW8Num14z1"/>
    <w:rsid w:val="00AA4493"/>
    <w:rPr>
      <w:rFonts w:ascii="OpenSymbol" w:hAnsi="OpenSymbol" w:cs="OpenSymbol"/>
    </w:rPr>
  </w:style>
  <w:style w:type="character" w:customStyle="1" w:styleId="WW8Num15z0">
    <w:name w:val="WW8Num15z0"/>
    <w:rsid w:val="00AA4493"/>
    <w:rPr>
      <w:rFonts w:ascii="Symbol" w:hAnsi="Symbol" w:cs="Symbol"/>
    </w:rPr>
  </w:style>
  <w:style w:type="character" w:customStyle="1" w:styleId="WW8Num15z1">
    <w:name w:val="WW8Num15z1"/>
    <w:rsid w:val="00AA4493"/>
    <w:rPr>
      <w:rFonts w:ascii="Courier New" w:hAnsi="Courier New" w:cs="Courier New"/>
    </w:rPr>
  </w:style>
  <w:style w:type="character" w:customStyle="1" w:styleId="WW8Num15z2">
    <w:name w:val="WW8Num15z2"/>
    <w:rsid w:val="00AA4493"/>
    <w:rPr>
      <w:rFonts w:ascii="Wingdings" w:hAnsi="Wingdings" w:cs="Wingdings"/>
    </w:rPr>
  </w:style>
  <w:style w:type="character" w:customStyle="1" w:styleId="WW8Num16z0">
    <w:name w:val="WW8Num16z0"/>
    <w:rsid w:val="00AA4493"/>
    <w:rPr>
      <w:rFonts w:ascii="Wingdings" w:hAnsi="Wingdings" w:cs="Wingdings"/>
    </w:rPr>
  </w:style>
  <w:style w:type="character" w:customStyle="1" w:styleId="WW8Num16z1">
    <w:name w:val="WW8Num16z1"/>
    <w:rsid w:val="00AA4493"/>
    <w:rPr>
      <w:rFonts w:ascii="Courier New" w:hAnsi="Courier New" w:cs="Courier New"/>
    </w:rPr>
  </w:style>
  <w:style w:type="character" w:customStyle="1" w:styleId="WW8Num16z3">
    <w:name w:val="WW8Num16z3"/>
    <w:rsid w:val="00AA4493"/>
    <w:rPr>
      <w:rFonts w:ascii="Symbol" w:hAnsi="Symbol" w:cs="Symbol"/>
    </w:rPr>
  </w:style>
  <w:style w:type="character" w:customStyle="1" w:styleId="WW8Num17z0">
    <w:name w:val="WW8Num17z0"/>
    <w:rsid w:val="00AA4493"/>
    <w:rPr>
      <w:rFonts w:ascii="Wingdings" w:hAnsi="Wingdings" w:cs="Wingdings"/>
    </w:rPr>
  </w:style>
  <w:style w:type="character" w:customStyle="1" w:styleId="WW8Num17z1">
    <w:name w:val="WW8Num17z1"/>
    <w:rsid w:val="00AA4493"/>
    <w:rPr>
      <w:rFonts w:ascii="Courier New" w:hAnsi="Courier New" w:cs="Courier New"/>
    </w:rPr>
  </w:style>
  <w:style w:type="character" w:customStyle="1" w:styleId="WW8Num17z3">
    <w:name w:val="WW8Num17z3"/>
    <w:rsid w:val="00AA4493"/>
    <w:rPr>
      <w:rFonts w:ascii="Symbol" w:hAnsi="Symbol" w:cs="Symbol"/>
    </w:rPr>
  </w:style>
  <w:style w:type="character" w:customStyle="1" w:styleId="WW8Num18z0">
    <w:name w:val="WW8Num18z0"/>
    <w:rsid w:val="00AA4493"/>
    <w:rPr>
      <w:rFonts w:ascii="Wingdings" w:hAnsi="Wingdings" w:cs="Wingdings"/>
    </w:rPr>
  </w:style>
  <w:style w:type="character" w:customStyle="1" w:styleId="WW8Num18z1">
    <w:name w:val="WW8Num18z1"/>
    <w:rsid w:val="00AA4493"/>
    <w:rPr>
      <w:rFonts w:ascii="Courier New" w:hAnsi="Courier New" w:cs="Courier New"/>
    </w:rPr>
  </w:style>
  <w:style w:type="character" w:customStyle="1" w:styleId="WW8Num18z3">
    <w:name w:val="WW8Num18z3"/>
    <w:rsid w:val="00AA4493"/>
    <w:rPr>
      <w:rFonts w:ascii="Symbol" w:hAnsi="Symbol" w:cs="Symbol"/>
    </w:rPr>
  </w:style>
  <w:style w:type="character" w:customStyle="1" w:styleId="WW8Num19z0">
    <w:name w:val="WW8Num19z0"/>
    <w:rsid w:val="00AA4493"/>
    <w:rPr>
      <w:rFonts w:ascii="Wingdings" w:hAnsi="Wingdings" w:cs="Wingdings"/>
    </w:rPr>
  </w:style>
  <w:style w:type="character" w:customStyle="1" w:styleId="WW8Num19z1">
    <w:name w:val="WW8Num19z1"/>
    <w:rsid w:val="00AA4493"/>
    <w:rPr>
      <w:rFonts w:ascii="Courier New" w:hAnsi="Courier New" w:cs="Courier New"/>
    </w:rPr>
  </w:style>
  <w:style w:type="character" w:customStyle="1" w:styleId="WW8Num19z3">
    <w:name w:val="WW8Num19z3"/>
    <w:rsid w:val="00AA4493"/>
    <w:rPr>
      <w:rFonts w:ascii="Symbol" w:hAnsi="Symbol" w:cs="Symbol"/>
    </w:rPr>
  </w:style>
  <w:style w:type="character" w:customStyle="1" w:styleId="WW8Num20z0">
    <w:name w:val="WW8Num20z0"/>
    <w:rsid w:val="00AA4493"/>
    <w:rPr>
      <w:rFonts w:ascii="Symbol" w:hAnsi="Symbol" w:cs="Symbol"/>
      <w:color w:val="000000"/>
    </w:rPr>
  </w:style>
  <w:style w:type="character" w:customStyle="1" w:styleId="WW8Num20z1">
    <w:name w:val="WW8Num20z1"/>
    <w:rsid w:val="00AA4493"/>
    <w:rPr>
      <w:rFonts w:ascii="Courier New" w:hAnsi="Courier New" w:cs="Courier New"/>
    </w:rPr>
  </w:style>
  <w:style w:type="character" w:customStyle="1" w:styleId="WW8Num20z2">
    <w:name w:val="WW8Num20z2"/>
    <w:rsid w:val="00AA4493"/>
    <w:rPr>
      <w:rFonts w:ascii="Wingdings" w:hAnsi="Wingdings" w:cs="Wingdings"/>
    </w:rPr>
  </w:style>
  <w:style w:type="character" w:customStyle="1" w:styleId="WW-DefaultParagraphFont">
    <w:name w:val="WW-Default Paragraph Font"/>
    <w:rsid w:val="00AA4493"/>
  </w:style>
  <w:style w:type="character" w:customStyle="1" w:styleId="WW8Num4z3">
    <w:name w:val="WW8Num4z3"/>
    <w:rsid w:val="00AA4493"/>
  </w:style>
  <w:style w:type="character" w:customStyle="1" w:styleId="WW8Num4z4">
    <w:name w:val="WW8Num4z4"/>
    <w:rsid w:val="00AA4493"/>
  </w:style>
  <w:style w:type="character" w:customStyle="1" w:styleId="WW8Num4z5">
    <w:name w:val="WW8Num4z5"/>
    <w:rsid w:val="00AA4493"/>
  </w:style>
  <w:style w:type="character" w:customStyle="1" w:styleId="WW8Num4z6">
    <w:name w:val="WW8Num4z6"/>
    <w:rsid w:val="00AA4493"/>
  </w:style>
  <w:style w:type="character" w:customStyle="1" w:styleId="WW8Num4z7">
    <w:name w:val="WW8Num4z7"/>
    <w:rsid w:val="00AA4493"/>
  </w:style>
  <w:style w:type="character" w:customStyle="1" w:styleId="WW8Num4z8">
    <w:name w:val="WW8Num4z8"/>
    <w:rsid w:val="00AA4493"/>
  </w:style>
  <w:style w:type="character" w:customStyle="1" w:styleId="WW8Num7z1">
    <w:name w:val="WW8Num7z1"/>
    <w:rsid w:val="00AA4493"/>
    <w:rPr>
      <w:rFonts w:ascii="Courier New" w:hAnsi="Courier New" w:cs="Courier New"/>
      <w:sz w:val="20"/>
    </w:rPr>
  </w:style>
  <w:style w:type="character" w:customStyle="1" w:styleId="WW8Num7z2">
    <w:name w:val="WW8Num7z2"/>
    <w:rsid w:val="00AA4493"/>
    <w:rPr>
      <w:rFonts w:ascii="Wingdings" w:hAnsi="Wingdings" w:cs="Wingdings"/>
      <w:sz w:val="20"/>
    </w:rPr>
  </w:style>
  <w:style w:type="character" w:customStyle="1" w:styleId="WW8Num9z3">
    <w:name w:val="WW8Num9z3"/>
    <w:rsid w:val="00AA4493"/>
    <w:rPr>
      <w:rFonts w:ascii="Symbol" w:hAnsi="Symbol" w:cs="Symbol"/>
    </w:rPr>
  </w:style>
  <w:style w:type="character" w:customStyle="1" w:styleId="WW8Num3z3">
    <w:name w:val="WW8Num3z3"/>
    <w:rsid w:val="00AA4493"/>
  </w:style>
  <w:style w:type="character" w:customStyle="1" w:styleId="WW8Num3z4">
    <w:name w:val="WW8Num3z4"/>
    <w:rsid w:val="00AA4493"/>
  </w:style>
  <w:style w:type="character" w:customStyle="1" w:styleId="WW8Num3z5">
    <w:name w:val="WW8Num3z5"/>
    <w:rsid w:val="00AA4493"/>
  </w:style>
  <w:style w:type="character" w:customStyle="1" w:styleId="WW8Num3z6">
    <w:name w:val="WW8Num3z6"/>
    <w:rsid w:val="00AA4493"/>
  </w:style>
  <w:style w:type="character" w:customStyle="1" w:styleId="WW8Num3z7">
    <w:name w:val="WW8Num3z7"/>
    <w:rsid w:val="00AA4493"/>
  </w:style>
  <w:style w:type="character" w:customStyle="1" w:styleId="WW8Num3z8">
    <w:name w:val="WW8Num3z8"/>
    <w:rsid w:val="00AA4493"/>
  </w:style>
  <w:style w:type="character" w:customStyle="1" w:styleId="WW8Num8z3">
    <w:name w:val="WW8Num8z3"/>
    <w:rsid w:val="00AA4493"/>
    <w:rPr>
      <w:rFonts w:ascii="Symbol" w:hAnsi="Symbol" w:cs="Symbol"/>
    </w:rPr>
  </w:style>
  <w:style w:type="character" w:customStyle="1" w:styleId="WW-DefaultParagraphFont1">
    <w:name w:val="WW-Default Paragraph Font1"/>
    <w:rsid w:val="00AA4493"/>
  </w:style>
  <w:style w:type="character" w:customStyle="1" w:styleId="DefaultParagraphFontChar">
    <w:name w:val="Default Paragraph Font Char"/>
    <w:rsid w:val="00AA4493"/>
  </w:style>
  <w:style w:type="character" w:styleId="FollowedHyperlink">
    <w:name w:val="FollowedHyperlink"/>
    <w:rsid w:val="00AA4493"/>
    <w:rPr>
      <w:color w:val="800080"/>
    </w:rPr>
  </w:style>
  <w:style w:type="character" w:styleId="Hyperlink">
    <w:name w:val="Hyperlink"/>
    <w:rsid w:val="00AA4493"/>
    <w:rPr>
      <w:color w:val="000080"/>
      <w:u w:val="single"/>
    </w:rPr>
  </w:style>
  <w:style w:type="character" w:styleId="Strong">
    <w:name w:val="Strong"/>
    <w:qFormat/>
    <w:rsid w:val="00AA4493"/>
    <w:rPr>
      <w:b/>
      <w:bCs/>
    </w:rPr>
  </w:style>
  <w:style w:type="character" w:customStyle="1" w:styleId="WW8Num9z2">
    <w:name w:val="WW8Num9z2"/>
    <w:rsid w:val="00AA4493"/>
    <w:rPr>
      <w:rFonts w:ascii="Wingdings" w:hAnsi="Wingdings" w:cs="Wingdings"/>
    </w:rPr>
  </w:style>
  <w:style w:type="character" w:customStyle="1" w:styleId="WW8Num10z2">
    <w:name w:val="WW8Num10z2"/>
    <w:rsid w:val="00AA4493"/>
    <w:rPr>
      <w:rFonts w:ascii="Wingdings" w:hAnsi="Wingdings" w:cs="Wingdings"/>
      <w:sz w:val="20"/>
    </w:rPr>
  </w:style>
  <w:style w:type="character" w:customStyle="1" w:styleId="WW8Num13z1">
    <w:name w:val="WW8Num13z1"/>
    <w:rsid w:val="00AA4493"/>
    <w:rPr>
      <w:rFonts w:ascii="Courier New" w:hAnsi="Courier New" w:cs="Courier New"/>
    </w:rPr>
  </w:style>
  <w:style w:type="character" w:customStyle="1" w:styleId="WW8Num13z3">
    <w:name w:val="WW8Num13z3"/>
    <w:rsid w:val="00AA4493"/>
    <w:rPr>
      <w:rFonts w:ascii="Symbol" w:hAnsi="Symbol" w:cs="Symbol"/>
    </w:rPr>
  </w:style>
  <w:style w:type="character" w:customStyle="1" w:styleId="WW8NumSt16z0">
    <w:name w:val="WW8NumSt16z0"/>
    <w:rsid w:val="00AA4493"/>
    <w:rPr>
      <w:rFonts w:ascii="Symbol" w:hAnsi="Symbol" w:cs="Symbol"/>
    </w:rPr>
  </w:style>
  <w:style w:type="character" w:customStyle="1" w:styleId="Heading1CharChar">
    <w:name w:val="Heading 1 Char Char"/>
    <w:rsid w:val="00AA4493"/>
    <w:rPr>
      <w:b/>
      <w:sz w:val="24"/>
      <w:szCs w:val="24"/>
      <w:lang w:val="en-US" w:bidi="ar-SA"/>
    </w:rPr>
  </w:style>
  <w:style w:type="character" w:customStyle="1" w:styleId="PlainTextCharCharCharChar">
    <w:name w:val="Plain Text Char Char Char Char"/>
    <w:rsid w:val="00AA4493"/>
    <w:rPr>
      <w:rFonts w:ascii="Calibri" w:eastAsia="Calibri" w:hAnsi="Calibri" w:cs="Calibri"/>
      <w:sz w:val="22"/>
      <w:szCs w:val="21"/>
    </w:rPr>
  </w:style>
  <w:style w:type="character" w:customStyle="1" w:styleId="apple-converted-space">
    <w:name w:val="apple-converted-space"/>
    <w:basedOn w:val="DefaultParagraphFontChar"/>
    <w:rsid w:val="00AA4493"/>
  </w:style>
  <w:style w:type="character" w:customStyle="1" w:styleId="Heading3CharChar">
    <w:name w:val="Heading 3 Char Char"/>
    <w:rsid w:val="00AA4493"/>
    <w:rPr>
      <w:rFonts w:ascii="Cambria" w:eastAsia="Times New Roman" w:hAnsi="Cambria" w:cs="Times New Roman"/>
      <w:b/>
      <w:bCs/>
      <w:sz w:val="26"/>
      <w:szCs w:val="26"/>
    </w:rPr>
  </w:style>
  <w:style w:type="character" w:customStyle="1" w:styleId="Bullets">
    <w:name w:val="Bullets"/>
    <w:rsid w:val="00AA4493"/>
    <w:rPr>
      <w:rFonts w:ascii="OpenSymbol" w:eastAsia="OpenSymbol" w:hAnsi="OpenSymbol" w:cs="OpenSymbol"/>
    </w:rPr>
  </w:style>
  <w:style w:type="character" w:customStyle="1" w:styleId="Heading5Char">
    <w:name w:val="Heading 5 Char"/>
    <w:rsid w:val="00AA4493"/>
    <w:rPr>
      <w:rFonts w:ascii="Calibri" w:eastAsia="Times New Roman" w:hAnsi="Calibri" w:cs="Times New Roman"/>
      <w:b/>
      <w:bCs/>
      <w:i/>
      <w:iCs/>
      <w:sz w:val="26"/>
      <w:szCs w:val="26"/>
    </w:rPr>
  </w:style>
  <w:style w:type="character" w:customStyle="1" w:styleId="NumberingSymbols">
    <w:name w:val="Numbering Symbols"/>
    <w:rsid w:val="00AA4493"/>
  </w:style>
  <w:style w:type="paragraph" w:customStyle="1" w:styleId="Heading">
    <w:name w:val="Heading"/>
    <w:basedOn w:val="Normal"/>
    <w:next w:val="BodyText"/>
    <w:rsid w:val="00AA4493"/>
    <w:pPr>
      <w:keepNext/>
      <w:spacing w:before="240" w:after="120"/>
    </w:pPr>
    <w:rPr>
      <w:rFonts w:ascii="Arial" w:eastAsia="Microsoft YaHei" w:hAnsi="Arial" w:cs="Mangal"/>
      <w:sz w:val="28"/>
      <w:szCs w:val="28"/>
    </w:rPr>
  </w:style>
  <w:style w:type="paragraph" w:styleId="BodyText">
    <w:name w:val="Body Text"/>
    <w:basedOn w:val="Normal"/>
    <w:rsid w:val="00AA4493"/>
    <w:pPr>
      <w:spacing w:after="120"/>
    </w:pPr>
  </w:style>
  <w:style w:type="paragraph" w:styleId="List">
    <w:name w:val="List"/>
    <w:basedOn w:val="BodyText"/>
    <w:rsid w:val="00AA4493"/>
    <w:rPr>
      <w:rFonts w:cs="Mangal"/>
    </w:rPr>
  </w:style>
  <w:style w:type="paragraph" w:styleId="Caption">
    <w:name w:val="caption"/>
    <w:basedOn w:val="Normal"/>
    <w:qFormat/>
    <w:rsid w:val="00AA4493"/>
    <w:pPr>
      <w:suppressLineNumbers/>
      <w:spacing w:before="120" w:after="120"/>
    </w:pPr>
    <w:rPr>
      <w:rFonts w:cs="FreeSans"/>
      <w:i/>
      <w:iCs/>
    </w:rPr>
  </w:style>
  <w:style w:type="paragraph" w:customStyle="1" w:styleId="Index">
    <w:name w:val="Index"/>
    <w:basedOn w:val="Normal"/>
    <w:rsid w:val="00AA4493"/>
    <w:pPr>
      <w:suppressLineNumbers/>
    </w:pPr>
    <w:rPr>
      <w:rFonts w:cs="Mangal"/>
    </w:rPr>
  </w:style>
  <w:style w:type="paragraph" w:styleId="ListParagraph">
    <w:name w:val="List Paragraph"/>
    <w:basedOn w:val="Normal"/>
    <w:uiPriority w:val="34"/>
    <w:qFormat/>
    <w:rsid w:val="00AA4493"/>
    <w:pPr>
      <w:ind w:left="720"/>
    </w:pPr>
  </w:style>
  <w:style w:type="paragraph" w:customStyle="1" w:styleId="PlainTextCharChar">
    <w:name w:val="Plain Text Char Char"/>
    <w:basedOn w:val="Normal"/>
    <w:rsid w:val="00AA4493"/>
    <w:rPr>
      <w:rFonts w:ascii="Calibri" w:eastAsia="Calibri" w:hAnsi="Calibri" w:cs="Calibri"/>
      <w:sz w:val="22"/>
      <w:szCs w:val="21"/>
    </w:rPr>
  </w:style>
  <w:style w:type="paragraph" w:customStyle="1" w:styleId="NormalWebCharChar">
    <w:name w:val="Normal (Web) Char Char"/>
    <w:basedOn w:val="Normal"/>
    <w:rsid w:val="00AA4493"/>
    <w:pPr>
      <w:spacing w:before="280" w:after="280"/>
    </w:pPr>
  </w:style>
  <w:style w:type="paragraph" w:customStyle="1" w:styleId="msolistparagraph">
    <w:name w:val="msolistparagraph"/>
    <w:basedOn w:val="Normal"/>
    <w:rsid w:val="00AA4493"/>
    <w:pPr>
      <w:ind w:left="720"/>
    </w:pPr>
  </w:style>
  <w:style w:type="paragraph" w:customStyle="1" w:styleId="CaptionCharChar">
    <w:name w:val="Caption Char Char"/>
    <w:basedOn w:val="Normal"/>
    <w:rsid w:val="00AA4493"/>
    <w:pPr>
      <w:suppressLineNumbers/>
      <w:spacing w:before="120" w:after="120"/>
    </w:pPr>
    <w:rPr>
      <w:rFonts w:cs="Mangal"/>
      <w:i/>
      <w:iCs/>
    </w:rPr>
  </w:style>
  <w:style w:type="paragraph" w:customStyle="1" w:styleId="TableContents">
    <w:name w:val="Table Contents"/>
    <w:basedOn w:val="Normal"/>
    <w:rsid w:val="00AA4493"/>
    <w:pPr>
      <w:suppressLineNumbers/>
    </w:pPr>
  </w:style>
  <w:style w:type="paragraph" w:customStyle="1" w:styleId="TableHeading">
    <w:name w:val="Table Heading"/>
    <w:basedOn w:val="TableContents"/>
    <w:rsid w:val="00AA4493"/>
    <w:pPr>
      <w:jc w:val="center"/>
    </w:pPr>
    <w:rPr>
      <w:b/>
      <w:bCs/>
    </w:rPr>
  </w:style>
  <w:style w:type="paragraph" w:customStyle="1" w:styleId="Quotations">
    <w:name w:val="Quotations"/>
    <w:basedOn w:val="Normal"/>
    <w:rsid w:val="00AA4493"/>
    <w:pPr>
      <w:spacing w:after="283"/>
      <w:ind w:left="567" w:right="567"/>
    </w:pPr>
  </w:style>
  <w:style w:type="paragraph" w:styleId="Title">
    <w:name w:val="Title"/>
    <w:basedOn w:val="Heading"/>
    <w:next w:val="BodyText"/>
    <w:qFormat/>
    <w:rsid w:val="00AA4493"/>
    <w:pPr>
      <w:jc w:val="center"/>
    </w:pPr>
    <w:rPr>
      <w:b/>
      <w:bCs/>
      <w:sz w:val="56"/>
      <w:szCs w:val="56"/>
    </w:rPr>
  </w:style>
  <w:style w:type="paragraph" w:styleId="Subtitle">
    <w:name w:val="Subtitle"/>
    <w:basedOn w:val="Heading"/>
    <w:next w:val="BodyText"/>
    <w:qFormat/>
    <w:rsid w:val="00AA4493"/>
    <w:pPr>
      <w:spacing w:before="60"/>
      <w:jc w:val="center"/>
    </w:pPr>
    <w:rPr>
      <w:sz w:val="36"/>
      <w:szCs w:val="36"/>
    </w:rPr>
  </w:style>
  <w:style w:type="paragraph" w:styleId="Header">
    <w:name w:val="header"/>
    <w:basedOn w:val="Normal"/>
    <w:link w:val="HeaderChar"/>
    <w:uiPriority w:val="99"/>
    <w:unhideWhenUsed/>
    <w:rsid w:val="007030EB"/>
    <w:pPr>
      <w:tabs>
        <w:tab w:val="center" w:pos="4680"/>
        <w:tab w:val="right" w:pos="9360"/>
      </w:tabs>
    </w:pPr>
  </w:style>
  <w:style w:type="character" w:customStyle="1" w:styleId="HeaderChar">
    <w:name w:val="Header Char"/>
    <w:basedOn w:val="DefaultParagraphFont"/>
    <w:link w:val="Header"/>
    <w:uiPriority w:val="99"/>
    <w:rsid w:val="007030EB"/>
    <w:rPr>
      <w:sz w:val="24"/>
      <w:szCs w:val="24"/>
      <w:lang w:val="en-US" w:eastAsia="zh-CN"/>
    </w:rPr>
  </w:style>
  <w:style w:type="paragraph" w:styleId="Footer">
    <w:name w:val="footer"/>
    <w:basedOn w:val="Normal"/>
    <w:link w:val="FooterChar"/>
    <w:uiPriority w:val="99"/>
    <w:unhideWhenUsed/>
    <w:rsid w:val="007030EB"/>
    <w:pPr>
      <w:tabs>
        <w:tab w:val="center" w:pos="4680"/>
        <w:tab w:val="right" w:pos="9360"/>
      </w:tabs>
    </w:pPr>
  </w:style>
  <w:style w:type="character" w:customStyle="1" w:styleId="FooterChar">
    <w:name w:val="Footer Char"/>
    <w:basedOn w:val="DefaultParagraphFont"/>
    <w:link w:val="Footer"/>
    <w:uiPriority w:val="99"/>
    <w:rsid w:val="007030EB"/>
    <w:rPr>
      <w:sz w:val="24"/>
      <w:szCs w:val="24"/>
      <w:lang w:val="en-US" w:eastAsia="zh-CN"/>
    </w:rPr>
  </w:style>
  <w:style w:type="paragraph" w:styleId="NormalWeb">
    <w:name w:val="Normal (Web)"/>
    <w:basedOn w:val="Normal"/>
    <w:uiPriority w:val="99"/>
    <w:unhideWhenUsed/>
    <w:rsid w:val="0089238E"/>
    <w:pPr>
      <w:suppressAutoHyphens w:val="0"/>
      <w:spacing w:before="100" w:beforeAutospacing="1" w:after="100" w:afterAutospacing="1"/>
    </w:pPr>
    <w:rPr>
      <w:lang w:val="en-IN" w:eastAsia="en-IN"/>
    </w:rPr>
  </w:style>
  <w:style w:type="table" w:styleId="TableGrid">
    <w:name w:val="Table Grid"/>
    <w:basedOn w:val="TableNormal"/>
    <w:uiPriority w:val="59"/>
    <w:rsid w:val="00183F68"/>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320"/>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Bhoga.lavanya@gmail.com" TargetMode="External" /><Relationship Id="rId5" Type="http://schemas.openxmlformats.org/officeDocument/2006/relationships/image" Target="https://rdxfootmark.naukri.com/v2/track/openCv?trackingInfo=e41f93315b21f328d81889cdc0185329134f4b0419514c4847440321091b5b58120b14031446505e00435601514841481f0f2b561358191b195115495d0c00584e4209430247460c590858184508105042445b0c0f054e4108120211474a411b02154e49405d58380c4f03434b110d160a10465a5c1b4d5849564360441403084b281e0103030a10435e550f524f0115034048154a571b594b110d140418425b581b1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10</Pages>
  <Words>2480</Words>
  <Characters>14138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Nagaraja Kumari Jasti</dc:creator>
  <cp:lastModifiedBy>Lavanya Bhoga</cp:lastModifiedBy>
  <cp:revision>27</cp:revision>
  <cp:lastPrinted>1899-12-31T18:30:00Z</cp:lastPrinted>
  <dcterms:created xsi:type="dcterms:W3CDTF">2020-07-22T06:58:00Z</dcterms:created>
  <dcterms:modified xsi:type="dcterms:W3CDTF">2025-09-10T10:39:00Z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1033-8.1.0.3036</vt:lpwstr>
  </property>
</Properties>
</file>